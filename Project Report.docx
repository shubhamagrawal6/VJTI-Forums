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B0CA0B" w14:textId="7286D859" w:rsidR="006A2131" w:rsidRDefault="006A2131" w:rsidP="006A2131">
      <w:pPr>
        <w:pStyle w:val="Heading2"/>
        <w:jc w:val="center"/>
        <w:rPr>
          <w:sz w:val="80"/>
          <w:szCs w:val="56"/>
        </w:rPr>
      </w:pPr>
      <w:r w:rsidRPr="006A2131">
        <w:rPr>
          <w:sz w:val="80"/>
          <w:szCs w:val="56"/>
        </w:rPr>
        <w:t>Soil Pollution</w:t>
      </w:r>
    </w:p>
    <w:p w14:paraId="3A26CC36" w14:textId="77777777" w:rsidR="006A2131" w:rsidRDefault="006A2131" w:rsidP="006A2131"/>
    <w:p w14:paraId="7D751372" w14:textId="77777777" w:rsidR="006A2131" w:rsidRDefault="006A2131" w:rsidP="006A2131"/>
    <w:p w14:paraId="5747B6D9" w14:textId="77777777" w:rsidR="006A2131" w:rsidRPr="006A2131" w:rsidRDefault="006A2131" w:rsidP="006A2131"/>
    <w:p w14:paraId="5643F923" w14:textId="77777777" w:rsidR="006A2131" w:rsidRDefault="006A2131" w:rsidP="006A2131">
      <w:pPr>
        <w:rPr>
          <w:i/>
          <w:sz w:val="32"/>
          <w:u w:val="single"/>
        </w:rPr>
      </w:pPr>
    </w:p>
    <w:p w14:paraId="08B99833" w14:textId="77777777" w:rsidR="006A2131" w:rsidRPr="00261324" w:rsidRDefault="006A2131" w:rsidP="006A2131">
      <w:pPr>
        <w:rPr>
          <w:i/>
          <w:sz w:val="52"/>
          <w:szCs w:val="52"/>
          <w:u w:val="single"/>
        </w:rPr>
      </w:pPr>
      <w:r w:rsidRPr="00261324">
        <w:rPr>
          <w:i/>
          <w:sz w:val="52"/>
          <w:szCs w:val="52"/>
          <w:u w:val="single"/>
        </w:rPr>
        <w:t>A Project By:-</w:t>
      </w:r>
    </w:p>
    <w:p w14:paraId="53107FE5" w14:textId="77777777" w:rsidR="006A2131" w:rsidRPr="00261324" w:rsidRDefault="006A2131" w:rsidP="006A2131">
      <w:pPr>
        <w:rPr>
          <w:i/>
          <w:u w:val="single"/>
        </w:rPr>
      </w:pPr>
    </w:p>
    <w:tbl>
      <w:tblPr>
        <w:tblStyle w:val="TableGrid"/>
        <w:tblW w:w="0" w:type="auto"/>
        <w:jc w:val="center"/>
        <w:tblLook w:val="04A0" w:firstRow="1" w:lastRow="0" w:firstColumn="1" w:lastColumn="0" w:noHBand="0" w:noVBand="1"/>
      </w:tblPr>
      <w:tblGrid>
        <w:gridCol w:w="4301"/>
        <w:gridCol w:w="4301"/>
      </w:tblGrid>
      <w:tr w:rsidR="006A2131" w:rsidRPr="00261324" w14:paraId="5DBC7806" w14:textId="77777777" w:rsidTr="00814D6E">
        <w:trPr>
          <w:trHeight w:val="605"/>
          <w:jc w:val="center"/>
        </w:trPr>
        <w:tc>
          <w:tcPr>
            <w:tcW w:w="4301" w:type="dxa"/>
          </w:tcPr>
          <w:p w14:paraId="3B0743D7" w14:textId="77777777" w:rsidR="006A2131" w:rsidRPr="00261324" w:rsidRDefault="006A2131" w:rsidP="00814D6E">
            <w:pPr>
              <w:jc w:val="center"/>
              <w:rPr>
                <w:b/>
                <w:sz w:val="44"/>
                <w:szCs w:val="44"/>
              </w:rPr>
            </w:pPr>
            <w:r w:rsidRPr="00261324">
              <w:rPr>
                <w:b/>
                <w:sz w:val="44"/>
                <w:szCs w:val="44"/>
              </w:rPr>
              <w:t>Name</w:t>
            </w:r>
          </w:p>
        </w:tc>
        <w:tc>
          <w:tcPr>
            <w:tcW w:w="4301" w:type="dxa"/>
          </w:tcPr>
          <w:p w14:paraId="20C26C2B" w14:textId="77777777" w:rsidR="006A2131" w:rsidRPr="00261324" w:rsidRDefault="006A2131" w:rsidP="00814D6E">
            <w:pPr>
              <w:jc w:val="center"/>
              <w:rPr>
                <w:b/>
                <w:sz w:val="44"/>
                <w:szCs w:val="44"/>
              </w:rPr>
            </w:pPr>
            <w:r w:rsidRPr="00261324">
              <w:rPr>
                <w:b/>
                <w:sz w:val="44"/>
                <w:szCs w:val="44"/>
              </w:rPr>
              <w:t>ID Number</w:t>
            </w:r>
          </w:p>
        </w:tc>
      </w:tr>
      <w:tr w:rsidR="006A2131" w:rsidRPr="00261324" w14:paraId="5EEA62D2" w14:textId="77777777" w:rsidTr="00814D6E">
        <w:trPr>
          <w:trHeight w:val="605"/>
          <w:jc w:val="center"/>
        </w:trPr>
        <w:tc>
          <w:tcPr>
            <w:tcW w:w="4301" w:type="dxa"/>
          </w:tcPr>
          <w:p w14:paraId="66121205" w14:textId="77777777" w:rsidR="006A2131" w:rsidRPr="00261324" w:rsidRDefault="006A2131" w:rsidP="00814D6E">
            <w:pPr>
              <w:jc w:val="center"/>
              <w:rPr>
                <w:sz w:val="44"/>
                <w:szCs w:val="44"/>
              </w:rPr>
            </w:pPr>
            <w:proofErr w:type="spellStart"/>
            <w:r w:rsidRPr="00261324">
              <w:rPr>
                <w:sz w:val="44"/>
                <w:szCs w:val="44"/>
              </w:rPr>
              <w:t>Shubh</w:t>
            </w:r>
            <w:proofErr w:type="spellEnd"/>
            <w:r w:rsidRPr="00261324">
              <w:rPr>
                <w:sz w:val="44"/>
                <w:szCs w:val="44"/>
              </w:rPr>
              <w:t xml:space="preserve"> </w:t>
            </w:r>
            <w:proofErr w:type="spellStart"/>
            <w:r w:rsidRPr="00261324">
              <w:rPr>
                <w:sz w:val="44"/>
                <w:szCs w:val="44"/>
              </w:rPr>
              <w:t>Ganatra</w:t>
            </w:r>
            <w:proofErr w:type="spellEnd"/>
          </w:p>
        </w:tc>
        <w:tc>
          <w:tcPr>
            <w:tcW w:w="4301" w:type="dxa"/>
          </w:tcPr>
          <w:p w14:paraId="5E4A2E98" w14:textId="77777777" w:rsidR="006A2131" w:rsidRPr="00261324" w:rsidRDefault="006A2131" w:rsidP="00814D6E">
            <w:pPr>
              <w:jc w:val="center"/>
              <w:rPr>
                <w:sz w:val="44"/>
                <w:szCs w:val="44"/>
              </w:rPr>
            </w:pPr>
            <w:r w:rsidRPr="00261324">
              <w:rPr>
                <w:sz w:val="44"/>
                <w:szCs w:val="44"/>
              </w:rPr>
              <w:t>181090060</w:t>
            </w:r>
          </w:p>
        </w:tc>
      </w:tr>
      <w:tr w:rsidR="006A2131" w:rsidRPr="00261324" w14:paraId="3FEED6BA" w14:textId="77777777" w:rsidTr="00814D6E">
        <w:trPr>
          <w:trHeight w:val="571"/>
          <w:jc w:val="center"/>
        </w:trPr>
        <w:tc>
          <w:tcPr>
            <w:tcW w:w="4301" w:type="dxa"/>
          </w:tcPr>
          <w:p w14:paraId="60DDF7D1" w14:textId="77777777" w:rsidR="006A2131" w:rsidRPr="00261324" w:rsidRDefault="006A2131" w:rsidP="00814D6E">
            <w:pPr>
              <w:jc w:val="center"/>
              <w:rPr>
                <w:sz w:val="44"/>
                <w:szCs w:val="44"/>
              </w:rPr>
            </w:pPr>
            <w:proofErr w:type="spellStart"/>
            <w:r w:rsidRPr="00261324">
              <w:rPr>
                <w:sz w:val="44"/>
                <w:szCs w:val="44"/>
              </w:rPr>
              <w:t>Shubham</w:t>
            </w:r>
            <w:proofErr w:type="spellEnd"/>
            <w:r w:rsidRPr="00261324">
              <w:rPr>
                <w:sz w:val="44"/>
                <w:szCs w:val="44"/>
              </w:rPr>
              <w:t xml:space="preserve"> </w:t>
            </w:r>
            <w:proofErr w:type="spellStart"/>
            <w:r w:rsidRPr="00261324">
              <w:rPr>
                <w:sz w:val="44"/>
                <w:szCs w:val="44"/>
              </w:rPr>
              <w:t>Jadhav</w:t>
            </w:r>
            <w:proofErr w:type="spellEnd"/>
          </w:p>
        </w:tc>
        <w:tc>
          <w:tcPr>
            <w:tcW w:w="4301" w:type="dxa"/>
          </w:tcPr>
          <w:p w14:paraId="3E78EB7C" w14:textId="77777777" w:rsidR="006A2131" w:rsidRPr="00261324" w:rsidRDefault="006A2131" w:rsidP="00814D6E">
            <w:pPr>
              <w:jc w:val="center"/>
              <w:rPr>
                <w:sz w:val="44"/>
                <w:szCs w:val="44"/>
              </w:rPr>
            </w:pPr>
            <w:r w:rsidRPr="00261324">
              <w:rPr>
                <w:sz w:val="44"/>
                <w:szCs w:val="44"/>
              </w:rPr>
              <w:t>18109006</w:t>
            </w:r>
            <w:r>
              <w:rPr>
                <w:sz w:val="44"/>
                <w:szCs w:val="44"/>
              </w:rPr>
              <w:t>1</w:t>
            </w:r>
          </w:p>
        </w:tc>
      </w:tr>
      <w:tr w:rsidR="006A2131" w:rsidRPr="00261324" w14:paraId="01F690F7" w14:textId="77777777" w:rsidTr="00814D6E">
        <w:trPr>
          <w:trHeight w:val="605"/>
          <w:jc w:val="center"/>
        </w:trPr>
        <w:tc>
          <w:tcPr>
            <w:tcW w:w="4301" w:type="dxa"/>
          </w:tcPr>
          <w:p w14:paraId="48B07FE0" w14:textId="77777777" w:rsidR="006A2131" w:rsidRPr="00261324" w:rsidRDefault="006A2131" w:rsidP="00814D6E">
            <w:pPr>
              <w:jc w:val="center"/>
              <w:rPr>
                <w:sz w:val="44"/>
                <w:szCs w:val="44"/>
              </w:rPr>
            </w:pPr>
            <w:proofErr w:type="spellStart"/>
            <w:r w:rsidRPr="00261324">
              <w:rPr>
                <w:sz w:val="44"/>
                <w:szCs w:val="44"/>
              </w:rPr>
              <w:t>Shubham</w:t>
            </w:r>
            <w:proofErr w:type="spellEnd"/>
            <w:r w:rsidRPr="00261324">
              <w:rPr>
                <w:sz w:val="44"/>
                <w:szCs w:val="44"/>
              </w:rPr>
              <w:t xml:space="preserve"> </w:t>
            </w:r>
            <w:proofErr w:type="spellStart"/>
            <w:r w:rsidRPr="00261324">
              <w:rPr>
                <w:sz w:val="44"/>
                <w:szCs w:val="44"/>
              </w:rPr>
              <w:t>Agrawal</w:t>
            </w:r>
            <w:proofErr w:type="spellEnd"/>
          </w:p>
        </w:tc>
        <w:tc>
          <w:tcPr>
            <w:tcW w:w="4301" w:type="dxa"/>
          </w:tcPr>
          <w:p w14:paraId="36269A34" w14:textId="77777777" w:rsidR="006A2131" w:rsidRPr="00261324" w:rsidRDefault="006A2131" w:rsidP="00814D6E">
            <w:pPr>
              <w:jc w:val="center"/>
              <w:rPr>
                <w:sz w:val="44"/>
                <w:szCs w:val="44"/>
              </w:rPr>
            </w:pPr>
            <w:r w:rsidRPr="00261324">
              <w:rPr>
                <w:sz w:val="44"/>
                <w:szCs w:val="44"/>
              </w:rPr>
              <w:t>18109006</w:t>
            </w:r>
            <w:r>
              <w:rPr>
                <w:sz w:val="44"/>
                <w:szCs w:val="44"/>
              </w:rPr>
              <w:t>2</w:t>
            </w:r>
          </w:p>
        </w:tc>
      </w:tr>
      <w:tr w:rsidR="006A2131" w:rsidRPr="00261324" w14:paraId="7D196310" w14:textId="77777777" w:rsidTr="00814D6E">
        <w:trPr>
          <w:trHeight w:val="637"/>
          <w:jc w:val="center"/>
        </w:trPr>
        <w:tc>
          <w:tcPr>
            <w:tcW w:w="4301" w:type="dxa"/>
          </w:tcPr>
          <w:p w14:paraId="333F2B1F" w14:textId="77777777" w:rsidR="006A2131" w:rsidRPr="00261324" w:rsidRDefault="006A2131" w:rsidP="00814D6E">
            <w:pPr>
              <w:jc w:val="center"/>
              <w:rPr>
                <w:sz w:val="44"/>
                <w:szCs w:val="44"/>
              </w:rPr>
            </w:pPr>
            <w:proofErr w:type="spellStart"/>
            <w:r w:rsidRPr="00261324">
              <w:rPr>
                <w:sz w:val="44"/>
                <w:szCs w:val="44"/>
              </w:rPr>
              <w:t>Atharva</w:t>
            </w:r>
            <w:proofErr w:type="spellEnd"/>
            <w:r w:rsidRPr="00261324">
              <w:rPr>
                <w:sz w:val="44"/>
                <w:szCs w:val="44"/>
              </w:rPr>
              <w:t xml:space="preserve"> </w:t>
            </w:r>
            <w:proofErr w:type="spellStart"/>
            <w:r w:rsidRPr="00261324">
              <w:rPr>
                <w:sz w:val="44"/>
                <w:szCs w:val="44"/>
              </w:rPr>
              <w:t>Wadekar</w:t>
            </w:r>
            <w:proofErr w:type="spellEnd"/>
          </w:p>
        </w:tc>
        <w:tc>
          <w:tcPr>
            <w:tcW w:w="4301" w:type="dxa"/>
          </w:tcPr>
          <w:p w14:paraId="19661AA8" w14:textId="77777777" w:rsidR="006A2131" w:rsidRPr="00261324" w:rsidRDefault="006A2131" w:rsidP="00814D6E">
            <w:pPr>
              <w:jc w:val="center"/>
              <w:rPr>
                <w:sz w:val="44"/>
                <w:szCs w:val="44"/>
              </w:rPr>
            </w:pPr>
            <w:r w:rsidRPr="00261324">
              <w:rPr>
                <w:sz w:val="44"/>
                <w:szCs w:val="44"/>
              </w:rPr>
              <w:t>1810900</w:t>
            </w:r>
            <w:r>
              <w:rPr>
                <w:sz w:val="44"/>
                <w:szCs w:val="44"/>
              </w:rPr>
              <w:t>73</w:t>
            </w:r>
          </w:p>
        </w:tc>
      </w:tr>
    </w:tbl>
    <w:p w14:paraId="7024603F" w14:textId="77777777" w:rsidR="00247B84" w:rsidRDefault="00247B84">
      <w:pPr>
        <w:rPr>
          <w:rFonts w:asciiTheme="majorHAnsi" w:eastAsiaTheme="majorEastAsia" w:hAnsiTheme="majorHAnsi" w:cstheme="majorBidi"/>
          <w:color w:val="1F4E79" w:themeColor="accent1" w:themeShade="80"/>
          <w:sz w:val="56"/>
          <w:szCs w:val="56"/>
        </w:rPr>
      </w:pPr>
    </w:p>
    <w:p w14:paraId="51FA5A51" w14:textId="77777777" w:rsidR="006A2131" w:rsidRDefault="006A2131">
      <w:pPr>
        <w:rPr>
          <w:rFonts w:asciiTheme="majorHAnsi" w:eastAsiaTheme="majorEastAsia" w:hAnsiTheme="majorHAnsi" w:cstheme="majorBidi"/>
          <w:color w:val="1F4E79" w:themeColor="accent1" w:themeShade="80"/>
          <w:sz w:val="56"/>
          <w:szCs w:val="56"/>
        </w:rPr>
      </w:pPr>
    </w:p>
    <w:p w14:paraId="0C67B8DC" w14:textId="77777777" w:rsidR="006A2131" w:rsidRDefault="006A2131">
      <w:pPr>
        <w:rPr>
          <w:rFonts w:asciiTheme="majorHAnsi" w:eastAsiaTheme="majorEastAsia" w:hAnsiTheme="majorHAnsi" w:cstheme="majorBidi"/>
          <w:color w:val="1F4E79" w:themeColor="accent1" w:themeShade="80"/>
          <w:sz w:val="56"/>
          <w:szCs w:val="56"/>
        </w:rPr>
      </w:pPr>
    </w:p>
    <w:p w14:paraId="022B84D3" w14:textId="77777777" w:rsidR="006A2131" w:rsidRDefault="006A2131">
      <w:pPr>
        <w:rPr>
          <w:rFonts w:asciiTheme="majorHAnsi" w:eastAsiaTheme="majorEastAsia" w:hAnsiTheme="majorHAnsi" w:cstheme="majorBidi"/>
          <w:color w:val="1F4E79" w:themeColor="accent1" w:themeShade="80"/>
          <w:sz w:val="56"/>
          <w:szCs w:val="56"/>
        </w:rPr>
      </w:pPr>
    </w:p>
    <w:p w14:paraId="5A934F45" w14:textId="77777777" w:rsidR="006A2131" w:rsidRDefault="006A2131">
      <w:pPr>
        <w:rPr>
          <w:rFonts w:asciiTheme="majorHAnsi" w:eastAsiaTheme="majorEastAsia" w:hAnsiTheme="majorHAnsi" w:cstheme="majorBidi"/>
          <w:color w:val="1F4E79" w:themeColor="accent1" w:themeShade="80"/>
          <w:sz w:val="56"/>
          <w:szCs w:val="56"/>
        </w:rPr>
      </w:pPr>
    </w:p>
    <w:p w14:paraId="6054E1E2" w14:textId="77777777" w:rsidR="006A2131" w:rsidRDefault="006A2131">
      <w:pPr>
        <w:rPr>
          <w:rFonts w:asciiTheme="majorHAnsi" w:eastAsiaTheme="majorEastAsia" w:hAnsiTheme="majorHAnsi" w:cstheme="majorBidi"/>
          <w:color w:val="1F4E79" w:themeColor="accent1" w:themeShade="80"/>
          <w:sz w:val="56"/>
          <w:szCs w:val="56"/>
        </w:rPr>
      </w:pPr>
    </w:p>
    <w:p w14:paraId="336A8773" w14:textId="77777777" w:rsidR="006A2131" w:rsidRDefault="006A2131">
      <w:pPr>
        <w:rPr>
          <w:rFonts w:asciiTheme="majorHAnsi" w:eastAsiaTheme="majorEastAsia" w:hAnsiTheme="majorHAnsi" w:cstheme="majorBidi"/>
          <w:color w:val="1F4E79" w:themeColor="accent1" w:themeShade="80"/>
          <w:sz w:val="56"/>
          <w:szCs w:val="56"/>
        </w:rPr>
      </w:pPr>
    </w:p>
    <w:p w14:paraId="18DB1348" w14:textId="77777777" w:rsidR="006A2131" w:rsidRDefault="006A2131">
      <w:pPr>
        <w:rPr>
          <w:rFonts w:asciiTheme="majorHAnsi" w:eastAsiaTheme="majorEastAsia" w:hAnsiTheme="majorHAnsi" w:cstheme="majorBidi"/>
          <w:color w:val="1F4E79" w:themeColor="accent1" w:themeShade="80"/>
          <w:sz w:val="56"/>
          <w:szCs w:val="56"/>
        </w:rPr>
      </w:pPr>
    </w:p>
    <w:p w14:paraId="277F7618" w14:textId="77777777" w:rsidR="006A2131" w:rsidRDefault="006A2131">
      <w:pPr>
        <w:rPr>
          <w:rFonts w:asciiTheme="majorHAnsi" w:eastAsiaTheme="majorEastAsia" w:hAnsiTheme="majorHAnsi" w:cstheme="majorBidi"/>
          <w:color w:val="1F4E79" w:themeColor="accent1" w:themeShade="80"/>
          <w:sz w:val="56"/>
          <w:szCs w:val="56"/>
        </w:rPr>
      </w:pPr>
    </w:p>
    <w:p w14:paraId="6962132F" w14:textId="77777777" w:rsidR="006A2131" w:rsidRDefault="006A2131">
      <w:pPr>
        <w:rPr>
          <w:rFonts w:asciiTheme="majorHAnsi" w:eastAsiaTheme="majorEastAsia" w:hAnsiTheme="majorHAnsi" w:cstheme="majorBidi"/>
          <w:color w:val="1F4E79" w:themeColor="accent1" w:themeShade="80"/>
          <w:sz w:val="56"/>
          <w:szCs w:val="56"/>
        </w:rPr>
      </w:pPr>
    </w:p>
    <w:p w14:paraId="7823B5F6" w14:textId="39D70A90" w:rsidR="00A9204E" w:rsidRDefault="000219F0" w:rsidP="00EE7BDD">
      <w:pPr>
        <w:pStyle w:val="Heading2"/>
        <w:rPr>
          <w:sz w:val="56"/>
          <w:szCs w:val="56"/>
        </w:rPr>
      </w:pPr>
      <w:r>
        <w:rPr>
          <w:sz w:val="56"/>
          <w:szCs w:val="56"/>
        </w:rPr>
        <w:lastRenderedPageBreak/>
        <w:t xml:space="preserve">               </w:t>
      </w:r>
      <w:r w:rsidR="00BC3986">
        <w:rPr>
          <w:sz w:val="56"/>
          <w:szCs w:val="56"/>
        </w:rPr>
        <w:t xml:space="preserve"> </w:t>
      </w:r>
      <w:r w:rsidR="0020700A">
        <w:rPr>
          <w:sz w:val="56"/>
          <w:szCs w:val="56"/>
        </w:rPr>
        <w:t xml:space="preserve"> </w:t>
      </w:r>
      <w:r w:rsidR="006A2131">
        <w:rPr>
          <w:sz w:val="56"/>
          <w:szCs w:val="56"/>
        </w:rPr>
        <w:t xml:space="preserve">What is </w:t>
      </w:r>
      <w:proofErr w:type="spellStart"/>
      <w:r w:rsidR="006A2131">
        <w:rPr>
          <w:sz w:val="56"/>
          <w:szCs w:val="56"/>
        </w:rPr>
        <w:t>Django</w:t>
      </w:r>
      <w:proofErr w:type="spellEnd"/>
      <w:r w:rsidR="00EE7BDD" w:rsidRPr="00EE7BDD">
        <w:rPr>
          <w:sz w:val="56"/>
          <w:szCs w:val="56"/>
        </w:rPr>
        <w:t>?</w:t>
      </w:r>
      <w:r w:rsidR="00EE7BDD">
        <w:rPr>
          <w:sz w:val="56"/>
          <w:szCs w:val="56"/>
        </w:rPr>
        <w:t xml:space="preserve"> </w:t>
      </w:r>
    </w:p>
    <w:p w14:paraId="5611120B" w14:textId="67EE051D" w:rsidR="00EE7BDD" w:rsidRDefault="00EE7BDD" w:rsidP="00EE7BDD"/>
    <w:p w14:paraId="0CDF29EB" w14:textId="6ACEB62E" w:rsidR="00EE7BDD" w:rsidRDefault="00EE7BDD" w:rsidP="00EE7BDD">
      <w:pPr>
        <w:rPr>
          <w:sz w:val="40"/>
          <w:szCs w:val="40"/>
        </w:rPr>
      </w:pPr>
      <w:r w:rsidRPr="00EE7BDD">
        <w:rPr>
          <w:sz w:val="40"/>
          <w:szCs w:val="40"/>
        </w:rPr>
        <w:t>Django is an open-source python web framework used for rapid development, pragmatic, maintainable, clean design, and secures websites. ... It takes care of a lot of hassle involved in the web development; enables users to focus on developing components needed for their application.</w:t>
      </w:r>
    </w:p>
    <w:p w14:paraId="172FE458" w14:textId="77777777" w:rsidR="00AB48C0" w:rsidRDefault="00AB48C0" w:rsidP="00EE7BDD">
      <w:pPr>
        <w:rPr>
          <w:sz w:val="40"/>
          <w:szCs w:val="40"/>
        </w:rPr>
      </w:pPr>
    </w:p>
    <w:p w14:paraId="4A4A70EE" w14:textId="77777777" w:rsidR="0020700A" w:rsidRDefault="0020700A" w:rsidP="0020700A">
      <w:pPr>
        <w:pStyle w:val="Heading2"/>
      </w:pPr>
      <w:r w:rsidRPr="0020700A">
        <w:t xml:space="preserve">                                </w:t>
      </w:r>
    </w:p>
    <w:p w14:paraId="7B0DDEDF" w14:textId="77777777" w:rsidR="00AB48C0" w:rsidRDefault="0020700A" w:rsidP="0020700A">
      <w:pPr>
        <w:pStyle w:val="Heading2"/>
        <w:rPr>
          <w:sz w:val="56"/>
          <w:szCs w:val="56"/>
        </w:rPr>
      </w:pPr>
      <w:r>
        <w:rPr>
          <w:sz w:val="56"/>
          <w:szCs w:val="56"/>
        </w:rPr>
        <w:t xml:space="preserve">      </w:t>
      </w:r>
    </w:p>
    <w:p w14:paraId="4FA62501" w14:textId="027A78AD" w:rsidR="0020700A" w:rsidRDefault="0020700A" w:rsidP="0020700A">
      <w:pPr>
        <w:pStyle w:val="Heading2"/>
        <w:rPr>
          <w:sz w:val="56"/>
          <w:szCs w:val="56"/>
        </w:rPr>
      </w:pPr>
      <w:r w:rsidRPr="0020700A">
        <w:rPr>
          <w:sz w:val="56"/>
          <w:szCs w:val="56"/>
        </w:rPr>
        <w:t xml:space="preserve"> </w:t>
      </w:r>
      <w:r w:rsidR="00AB48C0">
        <w:rPr>
          <w:sz w:val="56"/>
          <w:szCs w:val="56"/>
        </w:rPr>
        <w:t xml:space="preserve">  </w:t>
      </w:r>
      <w:r w:rsidR="0086285F">
        <w:rPr>
          <w:sz w:val="56"/>
          <w:szCs w:val="56"/>
        </w:rPr>
        <w:t xml:space="preserve"> </w:t>
      </w:r>
      <w:r w:rsidR="00AB48C0">
        <w:rPr>
          <w:sz w:val="56"/>
          <w:szCs w:val="56"/>
        </w:rPr>
        <w:t xml:space="preserve">  </w:t>
      </w:r>
      <w:r w:rsidR="00946B20">
        <w:rPr>
          <w:sz w:val="56"/>
          <w:szCs w:val="56"/>
        </w:rPr>
        <w:t xml:space="preserve"> </w:t>
      </w:r>
      <w:r w:rsidRPr="0020700A">
        <w:rPr>
          <w:sz w:val="56"/>
          <w:szCs w:val="56"/>
        </w:rPr>
        <w:t>Why do you need a framework?</w:t>
      </w:r>
    </w:p>
    <w:p w14:paraId="56521C85" w14:textId="77777777" w:rsidR="00946B20" w:rsidRPr="00946B20" w:rsidRDefault="00946B20" w:rsidP="00946B20">
      <w:pPr>
        <w:pStyle w:val="NormalWeb"/>
        <w:rPr>
          <w:rFonts w:asciiTheme="minorHAnsi" w:hAnsiTheme="minorHAnsi" w:cstheme="minorHAnsi"/>
          <w:sz w:val="40"/>
          <w:szCs w:val="40"/>
        </w:rPr>
      </w:pPr>
      <w:r w:rsidRPr="00946B20">
        <w:rPr>
          <w:rFonts w:asciiTheme="minorHAnsi" w:hAnsiTheme="minorHAnsi" w:cstheme="minorHAnsi"/>
          <w:sz w:val="40"/>
          <w:szCs w:val="40"/>
        </w:rPr>
        <w:t>To understand what Django is actually for, we need to take a closer look at the servers. The first thing is that the server needs to know that you want it to serve you a web page.</w:t>
      </w:r>
    </w:p>
    <w:p w14:paraId="460A2BD5" w14:textId="77777777" w:rsidR="001B3D9D" w:rsidRDefault="00946B20" w:rsidP="001B3D9D">
      <w:pPr>
        <w:pStyle w:val="NormalWeb"/>
        <w:rPr>
          <w:rFonts w:asciiTheme="minorHAnsi" w:hAnsiTheme="minorHAnsi" w:cstheme="minorHAnsi"/>
          <w:sz w:val="40"/>
          <w:szCs w:val="40"/>
        </w:rPr>
      </w:pPr>
      <w:r w:rsidRPr="00946B20">
        <w:rPr>
          <w:rFonts w:asciiTheme="minorHAnsi" w:hAnsiTheme="minorHAnsi" w:cstheme="minorHAnsi"/>
          <w:sz w:val="40"/>
          <w:szCs w:val="40"/>
        </w:rPr>
        <w:t>Imagine a mailbox (port) which is monitored for incoming letters (requests). This is done by a web server. The web server reads the letter and then sends a response with a webpage. But when you want to send something, you need to have some content. And Django is something that helps you create the content.</w:t>
      </w:r>
      <w:r w:rsidR="001B3D9D">
        <w:rPr>
          <w:rFonts w:asciiTheme="minorHAnsi" w:hAnsiTheme="minorHAnsi" w:cstheme="minorHAnsi"/>
          <w:sz w:val="40"/>
          <w:szCs w:val="40"/>
        </w:rPr>
        <w:t xml:space="preserve"> </w:t>
      </w:r>
    </w:p>
    <w:p w14:paraId="36C9ED91" w14:textId="77777777" w:rsidR="001B3D9D" w:rsidRDefault="001B3D9D" w:rsidP="001B3D9D">
      <w:pPr>
        <w:pStyle w:val="NormalWeb"/>
        <w:rPr>
          <w:rFonts w:asciiTheme="minorHAnsi" w:hAnsiTheme="minorHAnsi" w:cstheme="minorHAnsi"/>
          <w:sz w:val="40"/>
          <w:szCs w:val="40"/>
        </w:rPr>
      </w:pPr>
    </w:p>
    <w:p w14:paraId="047F9CB0" w14:textId="0F4074B5" w:rsidR="00EE364F" w:rsidRPr="001B3D9D" w:rsidRDefault="00AB48C0" w:rsidP="001B3D9D">
      <w:pPr>
        <w:pStyle w:val="Heading1"/>
        <w:numPr>
          <w:ilvl w:val="0"/>
          <w:numId w:val="30"/>
        </w:numPr>
        <w:rPr>
          <w:rFonts w:asciiTheme="minorHAnsi" w:hAnsiTheme="minorHAnsi" w:cstheme="minorHAnsi"/>
          <w:sz w:val="56"/>
          <w:szCs w:val="56"/>
        </w:rPr>
      </w:pPr>
      <w:r w:rsidRPr="001B3D9D">
        <w:rPr>
          <w:rFonts w:asciiTheme="minorHAnsi" w:hAnsiTheme="minorHAnsi" w:cstheme="minorHAnsi"/>
          <w:sz w:val="56"/>
          <w:szCs w:val="56"/>
        </w:rPr>
        <w:lastRenderedPageBreak/>
        <w:t>APPS USED</w:t>
      </w:r>
    </w:p>
    <w:p w14:paraId="55A435D0" w14:textId="6838CA3E" w:rsidR="00EE364F" w:rsidRPr="00AB48C0" w:rsidRDefault="00EE364F" w:rsidP="00AB48C0">
      <w:pPr>
        <w:pStyle w:val="Heading1"/>
        <w:numPr>
          <w:ilvl w:val="0"/>
          <w:numId w:val="28"/>
        </w:numPr>
        <w:rPr>
          <w:rFonts w:ascii="Helvetica" w:hAnsi="Helvetica"/>
          <w:color w:val="333333"/>
          <w:spacing w:val="3"/>
          <w:sz w:val="56"/>
          <w:szCs w:val="56"/>
        </w:rPr>
      </w:pPr>
    </w:p>
    <w:p w14:paraId="387C7445" w14:textId="09EC6572" w:rsidR="0020700A" w:rsidRDefault="00EE364F" w:rsidP="00EE364F">
      <w:pPr>
        <w:pStyle w:val="Heading1"/>
        <w:ind w:left="720"/>
        <w:rPr>
          <w:sz w:val="56"/>
          <w:szCs w:val="56"/>
        </w:rPr>
      </w:pPr>
      <w:r w:rsidRPr="00EE364F">
        <w:rPr>
          <w:noProof/>
          <w:lang w:val="en-IN" w:eastAsia="en-IN"/>
        </w:rPr>
        <w:drawing>
          <wp:inline distT="0" distB="0" distL="0" distR="0" wp14:anchorId="06358DF2" wp14:editId="29A68528">
            <wp:extent cx="4237992"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3949" cy="3201361"/>
                    </a:xfrm>
                    <a:prstGeom prst="rect">
                      <a:avLst/>
                    </a:prstGeom>
                  </pic:spPr>
                </pic:pic>
              </a:graphicData>
            </a:graphic>
          </wp:inline>
        </w:drawing>
      </w:r>
      <w:r w:rsidR="0020700A" w:rsidRPr="0020700A">
        <w:rPr>
          <w:sz w:val="56"/>
          <w:szCs w:val="56"/>
        </w:rPr>
        <w:t xml:space="preserve">                  </w:t>
      </w:r>
    </w:p>
    <w:p w14:paraId="17A5D29B" w14:textId="77777777" w:rsidR="001B6D92" w:rsidRDefault="001B3D9D" w:rsidP="00AB48C0">
      <w:pPr>
        <w:pStyle w:val="Heading1"/>
        <w:rPr>
          <w:sz w:val="56"/>
          <w:szCs w:val="56"/>
        </w:rPr>
      </w:pPr>
      <w:r>
        <w:rPr>
          <w:sz w:val="56"/>
          <w:szCs w:val="56"/>
        </w:rPr>
        <w:t xml:space="preserve">         </w:t>
      </w:r>
      <w:r w:rsidR="001B6D92">
        <w:rPr>
          <w:sz w:val="56"/>
          <w:szCs w:val="56"/>
        </w:rPr>
        <w:t xml:space="preserve"> </w:t>
      </w:r>
    </w:p>
    <w:p w14:paraId="1866689E" w14:textId="17CE06B8" w:rsidR="00AB48C0" w:rsidRPr="001B6D92" w:rsidRDefault="001B6D92" w:rsidP="00AB48C0">
      <w:pPr>
        <w:pStyle w:val="Heading1"/>
        <w:rPr>
          <w:rFonts w:asciiTheme="minorHAnsi" w:hAnsiTheme="minorHAnsi" w:cstheme="minorHAnsi"/>
          <w:sz w:val="56"/>
          <w:szCs w:val="56"/>
        </w:rPr>
      </w:pPr>
      <w:r>
        <w:rPr>
          <w:sz w:val="56"/>
          <w:szCs w:val="56"/>
        </w:rPr>
        <w:t xml:space="preserve">           </w:t>
      </w:r>
      <w:r w:rsidR="001B3D9D">
        <w:rPr>
          <w:sz w:val="56"/>
          <w:szCs w:val="56"/>
        </w:rPr>
        <w:t xml:space="preserve"> </w:t>
      </w:r>
      <w:r w:rsidR="00AB48C0" w:rsidRPr="001B6D92">
        <w:rPr>
          <w:rFonts w:asciiTheme="minorHAnsi" w:hAnsiTheme="minorHAnsi" w:cstheme="minorHAnsi"/>
          <w:sz w:val="56"/>
          <w:szCs w:val="56"/>
        </w:rPr>
        <w:t>What is the use of blog?</w:t>
      </w:r>
    </w:p>
    <w:p w14:paraId="215906C1" w14:textId="77777777" w:rsidR="001B6D92" w:rsidRPr="001B6D92" w:rsidRDefault="001B6D92" w:rsidP="001B6D92">
      <w:pPr>
        <w:rPr>
          <w:rFonts w:cstheme="minorHAnsi"/>
          <w:sz w:val="40"/>
          <w:szCs w:val="40"/>
        </w:rPr>
      </w:pPr>
    </w:p>
    <w:p w14:paraId="5E864523" w14:textId="139A4BC2" w:rsidR="001B6D92" w:rsidRPr="001B6D92" w:rsidRDefault="001B6D92" w:rsidP="001B6D92">
      <w:pPr>
        <w:rPr>
          <w:sz w:val="40"/>
          <w:szCs w:val="40"/>
          <w:lang w:val="en-IN"/>
        </w:rPr>
      </w:pPr>
      <w:r w:rsidRPr="001B6D92">
        <w:rPr>
          <w:sz w:val="40"/>
          <w:szCs w:val="40"/>
        </w:rPr>
        <w:t>They can be used for anything that involves communicating or publishing information on the World Wide Web. Common </w:t>
      </w:r>
      <w:r w:rsidRPr="001B6D92">
        <w:rPr>
          <w:b/>
          <w:bCs/>
          <w:sz w:val="40"/>
          <w:szCs w:val="40"/>
        </w:rPr>
        <w:t>uses</w:t>
      </w:r>
      <w:r w:rsidRPr="001B6D92">
        <w:rPr>
          <w:sz w:val="40"/>
          <w:szCs w:val="40"/>
        </w:rPr>
        <w:t> include teaching and educational and corporate </w:t>
      </w:r>
      <w:r w:rsidRPr="001B6D92">
        <w:rPr>
          <w:b/>
          <w:bCs/>
          <w:sz w:val="40"/>
          <w:szCs w:val="40"/>
        </w:rPr>
        <w:t>use</w:t>
      </w:r>
      <w:r w:rsidRPr="001B6D92">
        <w:rPr>
          <w:sz w:val="40"/>
          <w:szCs w:val="40"/>
        </w:rPr>
        <w:t>. . Your </w:t>
      </w:r>
      <w:r w:rsidRPr="001B6D92">
        <w:rPr>
          <w:b/>
          <w:bCs/>
          <w:sz w:val="40"/>
          <w:szCs w:val="40"/>
        </w:rPr>
        <w:t>blog</w:t>
      </w:r>
      <w:r w:rsidRPr="001B6D92">
        <w:rPr>
          <w:sz w:val="40"/>
          <w:szCs w:val="40"/>
        </w:rPr>
        <w:t> can be a personal diary, a project collaboration tool, a guide, or any means of communicating and publishing information on the web.</w:t>
      </w:r>
    </w:p>
    <w:p w14:paraId="5309A662" w14:textId="5022CF84" w:rsidR="001B3D9D" w:rsidRPr="001B6D92" w:rsidRDefault="001B6D92" w:rsidP="001B3D9D">
      <w:pPr>
        <w:pStyle w:val="Heading1"/>
        <w:rPr>
          <w:rFonts w:asciiTheme="minorHAnsi" w:hAnsiTheme="minorHAnsi" w:cstheme="minorHAnsi"/>
          <w:sz w:val="40"/>
          <w:szCs w:val="40"/>
          <w:lang w:val="en-IN"/>
        </w:rPr>
      </w:pPr>
      <w:r>
        <w:rPr>
          <w:rFonts w:asciiTheme="minorHAnsi" w:hAnsiTheme="minorHAnsi" w:cstheme="minorHAnsi"/>
          <w:sz w:val="40"/>
          <w:szCs w:val="40"/>
          <w:lang w:val="en-IN"/>
        </w:rPr>
        <w:lastRenderedPageBreak/>
        <w:t xml:space="preserve">           </w:t>
      </w:r>
      <w:r w:rsidR="001B3D9D">
        <w:rPr>
          <w:rFonts w:asciiTheme="minorHAnsi" w:hAnsiTheme="minorHAnsi" w:cstheme="minorHAnsi"/>
          <w:sz w:val="56"/>
          <w:szCs w:val="56"/>
          <w:lang w:val="en-IN"/>
        </w:rPr>
        <w:t xml:space="preserve">  </w:t>
      </w:r>
      <w:r w:rsidR="001B3D9D" w:rsidRPr="001B3D9D">
        <w:rPr>
          <w:rFonts w:asciiTheme="minorHAnsi" w:hAnsiTheme="minorHAnsi" w:cstheme="minorHAnsi"/>
          <w:sz w:val="56"/>
          <w:szCs w:val="56"/>
          <w:lang w:val="en-IN"/>
        </w:rPr>
        <w:t>Advantage of Django blog</w:t>
      </w:r>
    </w:p>
    <w:p w14:paraId="7504283A" w14:textId="3B882EDC" w:rsidR="001B3D9D" w:rsidRDefault="001B3D9D" w:rsidP="001B3D9D">
      <w:pPr>
        <w:rPr>
          <w:lang w:val="en-IN"/>
        </w:rPr>
      </w:pPr>
    </w:p>
    <w:p w14:paraId="727A7613" w14:textId="77777777" w:rsidR="001B3D9D" w:rsidRPr="001B3D9D" w:rsidRDefault="001B3D9D" w:rsidP="001B3D9D">
      <w:pPr>
        <w:rPr>
          <w:lang w:val="en-IN"/>
        </w:rPr>
      </w:pPr>
    </w:p>
    <w:p w14:paraId="485C8D0F" w14:textId="26A8FAEA" w:rsidR="001B3D9D" w:rsidRPr="001B3D9D" w:rsidRDefault="001B3D9D" w:rsidP="001B3D9D">
      <w:pPr>
        <w:shd w:val="clear" w:color="auto" w:fill="FFFFFF"/>
        <w:rPr>
          <w:sz w:val="40"/>
          <w:szCs w:val="40"/>
          <w:lang w:val="en-IN"/>
        </w:rPr>
      </w:pPr>
      <w:r w:rsidRPr="001B3D9D">
        <w:rPr>
          <w:sz w:val="40"/>
          <w:szCs w:val="40"/>
          <w:lang w:val="en-IN"/>
        </w:rPr>
        <w:t xml:space="preserve">The biggest advantage of using Django to make a blog or web app is pretty clear, it’s speed. However, that speed is two-fold when dealing with Django. First, it is in development, as you don’t need to reinvent the wheel, you will find that you just breeze through many of the cumbersome and time-consuming parts of development. Your new site or app will be able to soar farther and   higher than ever before because it was built on the backs of giants. Most, if not all, of the work you’d be doing, will have already been done AND tested for you when you choose to work within a framework. Second, speed in performance. </w:t>
      </w:r>
    </w:p>
    <w:p w14:paraId="09FB7BC8" w14:textId="05D4E585" w:rsidR="001B3D9D" w:rsidRPr="001B3D9D" w:rsidRDefault="001B3D9D" w:rsidP="001B3D9D">
      <w:pPr>
        <w:shd w:val="clear" w:color="auto" w:fill="FFFFFF"/>
        <w:rPr>
          <w:sz w:val="40"/>
          <w:szCs w:val="40"/>
          <w:lang w:val="en-IN"/>
        </w:rPr>
      </w:pPr>
      <w:r w:rsidRPr="001B3D9D">
        <w:rPr>
          <w:sz w:val="40"/>
          <w:szCs w:val="40"/>
          <w:lang w:val="en-IN"/>
        </w:rPr>
        <w:t>Django is based in Python, which has time and time again outperformed both Ruby and PHP. In today’s day of mobile websites and apps, it is important that you are relaying data as quickly as possible with making as few and lightweight server calls as possible. You want to be sure that your clients don’t waste both time and precious data off their plans, just trying to load your website.</w:t>
      </w:r>
    </w:p>
    <w:p w14:paraId="69825F68" w14:textId="4D56E641" w:rsidR="00C60851" w:rsidRDefault="00C60851" w:rsidP="00C60851">
      <w:pPr>
        <w:shd w:val="clear" w:color="auto" w:fill="FFFFFF"/>
      </w:pPr>
    </w:p>
    <w:p w14:paraId="6B399B0D" w14:textId="1BFE41B4" w:rsidR="00104FFD" w:rsidRDefault="00104FFD" w:rsidP="008C649D">
      <w:pPr>
        <w:pStyle w:val="ListParagraph"/>
        <w:rPr>
          <w:rFonts w:cstheme="minorHAnsi"/>
          <w:sz w:val="40"/>
          <w:szCs w:val="40"/>
          <w:lang w:val="en-IN"/>
        </w:rPr>
      </w:pPr>
    </w:p>
    <w:p w14:paraId="042B5329" w14:textId="0D220B4A" w:rsidR="00104FFD" w:rsidRDefault="00104FFD" w:rsidP="008C649D">
      <w:pPr>
        <w:pStyle w:val="ListParagraph"/>
        <w:rPr>
          <w:rFonts w:cstheme="minorHAnsi"/>
          <w:sz w:val="40"/>
          <w:szCs w:val="40"/>
          <w:lang w:val="en-IN"/>
        </w:rPr>
      </w:pPr>
    </w:p>
    <w:p w14:paraId="6E17BC9E" w14:textId="1FABF615" w:rsidR="00104FFD" w:rsidRDefault="00104FFD" w:rsidP="008C649D">
      <w:pPr>
        <w:pStyle w:val="ListParagraph"/>
        <w:rPr>
          <w:rFonts w:cstheme="minorHAnsi"/>
          <w:sz w:val="40"/>
          <w:szCs w:val="40"/>
          <w:lang w:val="en-IN"/>
        </w:rPr>
      </w:pPr>
    </w:p>
    <w:p w14:paraId="230C40B3" w14:textId="281AC7EE" w:rsidR="00104FFD" w:rsidRDefault="00104FFD" w:rsidP="008C649D">
      <w:pPr>
        <w:pStyle w:val="ListParagraph"/>
        <w:rPr>
          <w:rFonts w:cstheme="minorHAnsi"/>
          <w:sz w:val="40"/>
          <w:szCs w:val="40"/>
          <w:lang w:val="en-IN"/>
        </w:rPr>
      </w:pPr>
    </w:p>
    <w:p w14:paraId="2674B214" w14:textId="27604A95" w:rsidR="00104FFD" w:rsidRPr="002E1FFE" w:rsidRDefault="001B6D92" w:rsidP="002E1FFE">
      <w:pPr>
        <w:pStyle w:val="Heading1"/>
        <w:numPr>
          <w:ilvl w:val="0"/>
          <w:numId w:val="28"/>
        </w:numPr>
        <w:rPr>
          <w:rFonts w:asciiTheme="minorHAnsi" w:hAnsiTheme="minorHAnsi" w:cstheme="minorHAnsi"/>
          <w:sz w:val="56"/>
          <w:szCs w:val="56"/>
          <w:lang w:val="en-IN"/>
        </w:rPr>
      </w:pPr>
      <w:r w:rsidRPr="002E1FFE">
        <w:rPr>
          <w:rFonts w:asciiTheme="minorHAnsi" w:hAnsiTheme="minorHAnsi" w:cstheme="minorHAnsi"/>
          <w:sz w:val="56"/>
          <w:szCs w:val="56"/>
          <w:lang w:val="en-IN"/>
        </w:rPr>
        <w:lastRenderedPageBreak/>
        <w:t>FILES</w:t>
      </w:r>
    </w:p>
    <w:p w14:paraId="0B8BCEC1" w14:textId="6F8DC0D1" w:rsidR="002E1FFE" w:rsidRDefault="002E1FFE" w:rsidP="002E1FFE">
      <w:pPr>
        <w:pStyle w:val="Heading1"/>
        <w:rPr>
          <w:rFonts w:asciiTheme="minorHAnsi" w:hAnsiTheme="minorHAnsi" w:cstheme="minorHAnsi"/>
          <w:sz w:val="56"/>
          <w:szCs w:val="56"/>
          <w:lang w:val="en-IN"/>
        </w:rPr>
      </w:pPr>
      <w:r>
        <w:rPr>
          <w:rFonts w:asciiTheme="minorHAnsi" w:hAnsiTheme="minorHAnsi" w:cstheme="minorHAnsi"/>
          <w:sz w:val="56"/>
          <w:szCs w:val="56"/>
          <w:lang w:val="en-IN"/>
        </w:rPr>
        <w:t xml:space="preserve">                </w:t>
      </w:r>
      <w:r w:rsidRPr="002E1FFE">
        <w:rPr>
          <w:rFonts w:asciiTheme="minorHAnsi" w:hAnsiTheme="minorHAnsi" w:cstheme="minorHAnsi"/>
          <w:sz w:val="56"/>
          <w:szCs w:val="56"/>
          <w:lang w:val="en-IN"/>
        </w:rPr>
        <w:t>Managing files</w:t>
      </w:r>
    </w:p>
    <w:p w14:paraId="0C348679" w14:textId="77777777" w:rsidR="002E1FFE" w:rsidRPr="002E1FFE" w:rsidRDefault="002E1FFE" w:rsidP="002E1FFE">
      <w:pPr>
        <w:rPr>
          <w:lang w:val="en-IN"/>
        </w:rPr>
      </w:pPr>
    </w:p>
    <w:p w14:paraId="0D877F8F" w14:textId="40E3F2BD" w:rsidR="002E1FFE" w:rsidRDefault="002E1FFE" w:rsidP="002E1FFE">
      <w:pPr>
        <w:rPr>
          <w:rFonts w:cstheme="minorHAnsi"/>
          <w:sz w:val="40"/>
          <w:szCs w:val="40"/>
          <w:lang w:val="en-IN"/>
        </w:rPr>
      </w:pPr>
      <w:r w:rsidRPr="002E1FFE">
        <w:rPr>
          <w:rFonts w:cstheme="minorHAnsi"/>
          <w:sz w:val="40"/>
          <w:szCs w:val="40"/>
          <w:lang w:val="en-IN"/>
        </w:rPr>
        <w:t>This document describes Django’s file access APIs for files such as those uploaded by a user. The lower level APIs are general enough that you could use them for other purposes. If you want to handle “static files” (JS, CSS, etc.), see </w:t>
      </w:r>
      <w:r w:rsidRPr="006A2131">
        <w:rPr>
          <w:rFonts w:cstheme="minorHAnsi"/>
          <w:sz w:val="40"/>
          <w:szCs w:val="40"/>
          <w:lang w:val="en-IN"/>
        </w:rPr>
        <w:t>Managing static files (e.g. images, JavaScript, CSS)</w:t>
      </w:r>
      <w:r w:rsidRPr="002E1FFE">
        <w:rPr>
          <w:rFonts w:cstheme="minorHAnsi"/>
          <w:sz w:val="40"/>
          <w:szCs w:val="40"/>
          <w:lang w:val="en-IN"/>
        </w:rPr>
        <w:t>.</w:t>
      </w:r>
    </w:p>
    <w:p w14:paraId="5D86C43A" w14:textId="77777777" w:rsidR="00E755C8" w:rsidRPr="002E1FFE" w:rsidRDefault="00E755C8" w:rsidP="002E1FFE">
      <w:pPr>
        <w:rPr>
          <w:rFonts w:cstheme="minorHAnsi"/>
          <w:sz w:val="40"/>
          <w:szCs w:val="40"/>
          <w:lang w:val="en-IN"/>
        </w:rPr>
      </w:pPr>
    </w:p>
    <w:p w14:paraId="22354254" w14:textId="4D7DFDF6" w:rsidR="002E1FFE" w:rsidRPr="002E1FFE" w:rsidRDefault="002E1FFE" w:rsidP="002E1FFE">
      <w:pPr>
        <w:rPr>
          <w:rFonts w:cstheme="minorHAnsi"/>
          <w:sz w:val="40"/>
          <w:szCs w:val="40"/>
          <w:lang w:val="en-IN"/>
        </w:rPr>
      </w:pPr>
      <w:r w:rsidRPr="002E1FFE">
        <w:rPr>
          <w:rFonts w:cstheme="minorHAnsi"/>
          <w:sz w:val="40"/>
          <w:szCs w:val="40"/>
          <w:lang w:val="en-IN"/>
        </w:rPr>
        <w:t>By default, Django stores files locally, using the </w:t>
      </w:r>
      <w:r w:rsidRPr="006A2131">
        <w:rPr>
          <w:rFonts w:cstheme="minorHAnsi"/>
          <w:b/>
          <w:bCs/>
          <w:sz w:val="40"/>
          <w:szCs w:val="40"/>
          <w:lang w:val="en-IN"/>
        </w:rPr>
        <w:t>MEDIA_ROOT</w:t>
      </w:r>
      <w:r w:rsidRPr="002E1FFE">
        <w:rPr>
          <w:rFonts w:cstheme="minorHAnsi"/>
          <w:sz w:val="40"/>
          <w:szCs w:val="40"/>
          <w:lang w:val="en-IN"/>
        </w:rPr>
        <w:t> and </w:t>
      </w:r>
      <w:r w:rsidRPr="006A2131">
        <w:rPr>
          <w:rFonts w:cstheme="minorHAnsi"/>
          <w:b/>
          <w:bCs/>
          <w:sz w:val="40"/>
          <w:szCs w:val="40"/>
          <w:lang w:val="en-IN"/>
        </w:rPr>
        <w:t>MEDIA_URL</w:t>
      </w:r>
      <w:r w:rsidRPr="002E1FFE">
        <w:rPr>
          <w:rFonts w:cstheme="minorHAnsi"/>
          <w:sz w:val="40"/>
          <w:szCs w:val="40"/>
          <w:lang w:val="en-IN"/>
        </w:rPr>
        <w:t> settings. The examples below assume that you’re using these defaults.</w:t>
      </w:r>
    </w:p>
    <w:p w14:paraId="703E5EE3" w14:textId="7DC085E1" w:rsidR="002E1FFE" w:rsidRPr="002E1FFE" w:rsidRDefault="002E1FFE" w:rsidP="002E1FFE">
      <w:pPr>
        <w:rPr>
          <w:rFonts w:cstheme="minorHAnsi"/>
          <w:sz w:val="40"/>
          <w:szCs w:val="40"/>
          <w:lang w:val="en-IN"/>
        </w:rPr>
      </w:pPr>
      <w:r w:rsidRPr="002E1FFE">
        <w:rPr>
          <w:rFonts w:cstheme="minorHAnsi"/>
          <w:sz w:val="40"/>
          <w:szCs w:val="40"/>
          <w:lang w:val="en-IN"/>
        </w:rPr>
        <w:t>However, Django provides ways to write custom </w:t>
      </w:r>
      <w:r w:rsidRPr="006A2131">
        <w:rPr>
          <w:rFonts w:cstheme="minorHAnsi"/>
          <w:sz w:val="40"/>
          <w:szCs w:val="40"/>
          <w:lang w:val="en-IN"/>
        </w:rPr>
        <w:t>file storage systems</w:t>
      </w:r>
      <w:r w:rsidRPr="002E1FFE">
        <w:rPr>
          <w:rFonts w:cstheme="minorHAnsi"/>
          <w:sz w:val="40"/>
          <w:szCs w:val="40"/>
          <w:lang w:val="en-IN"/>
        </w:rPr>
        <w:t> that allow you to completely customize where and how Django stores files. The second half of this document describes how these storage systems work.</w:t>
      </w:r>
    </w:p>
    <w:p w14:paraId="34316DCE" w14:textId="674E3D84" w:rsidR="00104FFD" w:rsidRDefault="00104FFD" w:rsidP="008C649D">
      <w:pPr>
        <w:pStyle w:val="ListParagraph"/>
        <w:rPr>
          <w:rFonts w:cstheme="minorHAnsi"/>
          <w:sz w:val="40"/>
          <w:szCs w:val="40"/>
          <w:lang w:val="en-IN"/>
        </w:rPr>
      </w:pPr>
    </w:p>
    <w:p w14:paraId="0DE22594" w14:textId="37C865A6" w:rsidR="00104FFD" w:rsidRDefault="00104FFD" w:rsidP="008C649D">
      <w:pPr>
        <w:pStyle w:val="ListParagraph"/>
        <w:rPr>
          <w:rFonts w:cstheme="minorHAnsi"/>
          <w:sz w:val="40"/>
          <w:szCs w:val="40"/>
          <w:lang w:val="en-IN"/>
        </w:rPr>
      </w:pPr>
    </w:p>
    <w:p w14:paraId="74A66B53" w14:textId="2F7049E3" w:rsidR="00104FFD" w:rsidRDefault="00104FFD" w:rsidP="008C649D">
      <w:pPr>
        <w:pStyle w:val="ListParagraph"/>
        <w:rPr>
          <w:rFonts w:cstheme="minorHAnsi"/>
          <w:sz w:val="40"/>
          <w:szCs w:val="40"/>
          <w:lang w:val="en-IN"/>
        </w:rPr>
      </w:pPr>
    </w:p>
    <w:p w14:paraId="01CF5153" w14:textId="77777777" w:rsidR="00104FFD" w:rsidRPr="0086285F" w:rsidRDefault="00104FFD" w:rsidP="0086285F">
      <w:pPr>
        <w:ind w:left="360"/>
        <w:rPr>
          <w:rFonts w:cstheme="minorHAnsi"/>
          <w:sz w:val="40"/>
          <w:szCs w:val="40"/>
          <w:lang w:val="en-IN"/>
        </w:rPr>
      </w:pPr>
    </w:p>
    <w:p w14:paraId="50BA6305" w14:textId="77777777" w:rsidR="00E755C8" w:rsidRDefault="008C649D" w:rsidP="008C649D">
      <w:pPr>
        <w:pStyle w:val="ListParagraph"/>
        <w:rPr>
          <w:rFonts w:cstheme="minorHAnsi"/>
          <w:sz w:val="40"/>
          <w:szCs w:val="40"/>
        </w:rPr>
      </w:pPr>
      <w:r>
        <w:rPr>
          <w:rFonts w:cstheme="minorHAnsi"/>
          <w:sz w:val="40"/>
          <w:szCs w:val="40"/>
        </w:rPr>
        <w:t xml:space="preserve">  </w:t>
      </w:r>
    </w:p>
    <w:p w14:paraId="4E2FCF38" w14:textId="77777777" w:rsidR="00E755C8" w:rsidRDefault="00E755C8" w:rsidP="008C649D">
      <w:pPr>
        <w:pStyle w:val="ListParagraph"/>
        <w:rPr>
          <w:rFonts w:cstheme="minorHAnsi"/>
          <w:sz w:val="40"/>
          <w:szCs w:val="40"/>
        </w:rPr>
      </w:pPr>
    </w:p>
    <w:p w14:paraId="47FA2F7F" w14:textId="77777777" w:rsidR="00E755C8" w:rsidRDefault="00E755C8" w:rsidP="008C649D">
      <w:pPr>
        <w:pStyle w:val="ListParagraph"/>
        <w:rPr>
          <w:rFonts w:cstheme="minorHAnsi"/>
          <w:sz w:val="40"/>
          <w:szCs w:val="40"/>
        </w:rPr>
      </w:pPr>
    </w:p>
    <w:p w14:paraId="66B0359A" w14:textId="60A22E47" w:rsidR="008C649D" w:rsidRDefault="00E755C8" w:rsidP="00E755C8">
      <w:pPr>
        <w:pStyle w:val="Heading1"/>
        <w:numPr>
          <w:ilvl w:val="0"/>
          <w:numId w:val="28"/>
        </w:numPr>
        <w:rPr>
          <w:rFonts w:asciiTheme="minorHAnsi" w:hAnsiTheme="minorHAnsi" w:cstheme="minorHAnsi"/>
          <w:sz w:val="56"/>
          <w:szCs w:val="56"/>
          <w:lang w:val="en-IN"/>
        </w:rPr>
      </w:pPr>
      <w:r w:rsidRPr="00E755C8">
        <w:rPr>
          <w:rFonts w:asciiTheme="minorHAnsi" w:hAnsiTheme="minorHAnsi" w:cstheme="minorHAnsi"/>
          <w:sz w:val="56"/>
          <w:szCs w:val="56"/>
          <w:lang w:val="en-IN"/>
        </w:rPr>
        <w:lastRenderedPageBreak/>
        <w:t>USERS</w:t>
      </w:r>
    </w:p>
    <w:p w14:paraId="625D6881" w14:textId="12EDC987" w:rsidR="00E755C8" w:rsidRPr="00E755C8" w:rsidRDefault="00E755C8" w:rsidP="00E755C8">
      <w:pPr>
        <w:pStyle w:val="Heading1"/>
        <w:rPr>
          <w:rFonts w:asciiTheme="minorHAnsi" w:hAnsiTheme="minorHAnsi" w:cstheme="minorHAnsi"/>
          <w:sz w:val="56"/>
          <w:szCs w:val="56"/>
        </w:rPr>
      </w:pPr>
      <w:r w:rsidRPr="00E755C8">
        <w:rPr>
          <w:rFonts w:asciiTheme="minorHAnsi" w:hAnsiTheme="minorHAnsi" w:cstheme="minorHAnsi"/>
          <w:sz w:val="56"/>
          <w:szCs w:val="56"/>
        </w:rPr>
        <w:t xml:space="preserve">                User authentication in Django</w:t>
      </w:r>
    </w:p>
    <w:p w14:paraId="347F1294" w14:textId="29DE7BC7" w:rsidR="00E755C8" w:rsidRPr="006A2131" w:rsidRDefault="00E755C8" w:rsidP="00E755C8">
      <w:pPr>
        <w:pStyle w:val="NormalWeb"/>
        <w:shd w:val="clear" w:color="auto" w:fill="FFFFFF"/>
        <w:spacing w:before="240" w:beforeAutospacing="0" w:after="240" w:afterAutospacing="0"/>
        <w:rPr>
          <w:rFonts w:asciiTheme="minorHAnsi" w:eastAsiaTheme="minorHAnsi" w:hAnsiTheme="minorHAnsi" w:cstheme="minorBidi"/>
          <w:sz w:val="40"/>
          <w:szCs w:val="40"/>
          <w:lang w:eastAsia="en-US"/>
        </w:rPr>
      </w:pPr>
      <w:r w:rsidRPr="006A2131">
        <w:rPr>
          <w:rFonts w:asciiTheme="minorHAnsi" w:eastAsiaTheme="minorHAnsi" w:hAnsiTheme="minorHAnsi" w:cstheme="minorBidi"/>
          <w:sz w:val="40"/>
          <w:szCs w:val="40"/>
          <w:lang w:eastAsia="en-US"/>
        </w:rPr>
        <w:t>Django comes with a user authentication system. It handles user accounts, groups, permissions and cookie-based user sessions. This section of the documentation explains how the default implementation works out of the box, as well as how to extend and customize it to suit your project’s needs.</w:t>
      </w:r>
    </w:p>
    <w:p w14:paraId="3EA11996" w14:textId="490B4F29" w:rsidR="00E755C8" w:rsidRDefault="00E755C8" w:rsidP="00316ABE">
      <w:pPr>
        <w:pStyle w:val="Heading1"/>
        <w:rPr>
          <w:rFonts w:asciiTheme="minorHAnsi" w:hAnsiTheme="minorHAnsi" w:cstheme="minorHAnsi"/>
          <w:sz w:val="56"/>
          <w:szCs w:val="56"/>
          <w:lang w:val="en-IN"/>
        </w:rPr>
      </w:pPr>
      <w:r w:rsidRPr="00316ABE">
        <w:rPr>
          <w:rFonts w:asciiTheme="minorHAnsi" w:hAnsiTheme="minorHAnsi" w:cstheme="minorHAnsi"/>
          <w:sz w:val="56"/>
          <w:szCs w:val="56"/>
          <w:lang w:val="en-IN"/>
        </w:rPr>
        <w:t>Overview</w:t>
      </w:r>
    </w:p>
    <w:p w14:paraId="51E8B8ED" w14:textId="77777777" w:rsidR="00316ABE" w:rsidRPr="00316ABE" w:rsidRDefault="00316ABE" w:rsidP="00316ABE">
      <w:pPr>
        <w:rPr>
          <w:lang w:val="en-IN"/>
        </w:rPr>
      </w:pPr>
    </w:p>
    <w:p w14:paraId="455F5C4B" w14:textId="77777777" w:rsidR="00E755C8" w:rsidRPr="00E755C8" w:rsidRDefault="00E755C8" w:rsidP="00E755C8">
      <w:pPr>
        <w:rPr>
          <w:sz w:val="40"/>
          <w:szCs w:val="40"/>
          <w:lang w:val="en-IN"/>
        </w:rPr>
      </w:pPr>
      <w:r w:rsidRPr="00E755C8">
        <w:rPr>
          <w:sz w:val="40"/>
          <w:szCs w:val="40"/>
          <w:lang w:val="en-IN"/>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14:paraId="126B9AFD" w14:textId="77777777" w:rsidR="00316ABE" w:rsidRDefault="00316ABE" w:rsidP="00E755C8">
      <w:pPr>
        <w:rPr>
          <w:sz w:val="40"/>
          <w:szCs w:val="40"/>
          <w:lang w:val="en-IN"/>
        </w:rPr>
      </w:pPr>
    </w:p>
    <w:p w14:paraId="76648A0D" w14:textId="52CE33F0" w:rsidR="00E755C8" w:rsidRDefault="00E755C8" w:rsidP="00E755C8">
      <w:pPr>
        <w:rPr>
          <w:sz w:val="40"/>
          <w:szCs w:val="40"/>
          <w:lang w:val="en-IN"/>
        </w:rPr>
      </w:pPr>
      <w:r w:rsidRPr="00E755C8">
        <w:rPr>
          <w:sz w:val="40"/>
          <w:szCs w:val="40"/>
          <w:lang w:val="en-IN"/>
        </w:rPr>
        <w:t>The auth system consists of:</w:t>
      </w:r>
    </w:p>
    <w:p w14:paraId="4BAB6E48" w14:textId="77777777" w:rsidR="00316ABE" w:rsidRPr="00E755C8" w:rsidRDefault="00316ABE" w:rsidP="00E755C8">
      <w:pPr>
        <w:rPr>
          <w:sz w:val="40"/>
          <w:szCs w:val="40"/>
          <w:lang w:val="en-IN"/>
        </w:rPr>
      </w:pPr>
    </w:p>
    <w:p w14:paraId="0A1108A4" w14:textId="77777777" w:rsidR="00E755C8" w:rsidRPr="00E755C8" w:rsidRDefault="00E755C8" w:rsidP="00E755C8">
      <w:pPr>
        <w:numPr>
          <w:ilvl w:val="0"/>
          <w:numId w:val="36"/>
        </w:numPr>
        <w:rPr>
          <w:sz w:val="40"/>
          <w:szCs w:val="40"/>
          <w:lang w:val="en-IN"/>
        </w:rPr>
      </w:pPr>
      <w:r w:rsidRPr="00E755C8">
        <w:rPr>
          <w:sz w:val="40"/>
          <w:szCs w:val="40"/>
          <w:lang w:val="en-IN"/>
        </w:rPr>
        <w:t>Users</w:t>
      </w:r>
    </w:p>
    <w:p w14:paraId="4A852F0E" w14:textId="77777777" w:rsidR="00E755C8" w:rsidRPr="00E755C8" w:rsidRDefault="00E755C8" w:rsidP="00E755C8">
      <w:pPr>
        <w:numPr>
          <w:ilvl w:val="0"/>
          <w:numId w:val="36"/>
        </w:numPr>
        <w:rPr>
          <w:sz w:val="40"/>
          <w:szCs w:val="40"/>
          <w:lang w:val="en-IN"/>
        </w:rPr>
      </w:pPr>
      <w:r w:rsidRPr="00E755C8">
        <w:rPr>
          <w:sz w:val="40"/>
          <w:szCs w:val="40"/>
          <w:lang w:val="en-IN"/>
        </w:rPr>
        <w:t>Permissions: Binary (yes/no) flags designating whether a user may perform a certain task.</w:t>
      </w:r>
    </w:p>
    <w:p w14:paraId="726AFDC1" w14:textId="77777777" w:rsidR="00E755C8" w:rsidRPr="00E755C8" w:rsidRDefault="00E755C8" w:rsidP="00E755C8">
      <w:pPr>
        <w:numPr>
          <w:ilvl w:val="0"/>
          <w:numId w:val="36"/>
        </w:numPr>
        <w:rPr>
          <w:sz w:val="40"/>
          <w:szCs w:val="40"/>
          <w:lang w:val="en-IN"/>
        </w:rPr>
      </w:pPr>
      <w:r w:rsidRPr="00E755C8">
        <w:rPr>
          <w:sz w:val="40"/>
          <w:szCs w:val="40"/>
          <w:lang w:val="en-IN"/>
        </w:rPr>
        <w:t>Groups: A generic way of applying labels and permissions to more than one user.</w:t>
      </w:r>
    </w:p>
    <w:p w14:paraId="1F372D56" w14:textId="564FE9EE" w:rsidR="00316ABE" w:rsidRPr="00E755C8" w:rsidRDefault="00E755C8" w:rsidP="00316ABE">
      <w:pPr>
        <w:numPr>
          <w:ilvl w:val="0"/>
          <w:numId w:val="36"/>
        </w:numPr>
        <w:rPr>
          <w:sz w:val="40"/>
          <w:szCs w:val="40"/>
          <w:lang w:val="en-IN"/>
        </w:rPr>
      </w:pPr>
      <w:r w:rsidRPr="00E755C8">
        <w:rPr>
          <w:sz w:val="40"/>
          <w:szCs w:val="40"/>
          <w:lang w:val="en-IN"/>
        </w:rPr>
        <w:lastRenderedPageBreak/>
        <w:t>A configurable password hashing system</w:t>
      </w:r>
      <w:r w:rsidR="00316ABE">
        <w:rPr>
          <w:sz w:val="40"/>
          <w:szCs w:val="40"/>
          <w:lang w:val="en-IN"/>
        </w:rPr>
        <w:t xml:space="preserve">  </w:t>
      </w:r>
    </w:p>
    <w:p w14:paraId="517C5E59" w14:textId="77777777" w:rsidR="00316ABE" w:rsidRPr="00316ABE" w:rsidRDefault="00316ABE" w:rsidP="00E755C8">
      <w:pPr>
        <w:numPr>
          <w:ilvl w:val="0"/>
          <w:numId w:val="36"/>
        </w:numPr>
        <w:rPr>
          <w:sz w:val="40"/>
          <w:szCs w:val="40"/>
          <w:lang w:val="en-IN"/>
        </w:rPr>
      </w:pPr>
      <w:r w:rsidRPr="00316ABE">
        <w:rPr>
          <w:sz w:val="40"/>
          <w:szCs w:val="40"/>
        </w:rPr>
        <w:t>Forms and view tools for logging in users, or restricting content</w:t>
      </w:r>
    </w:p>
    <w:p w14:paraId="45C13B00" w14:textId="1F8DE900" w:rsidR="00E755C8" w:rsidRDefault="00E755C8" w:rsidP="00E755C8">
      <w:pPr>
        <w:numPr>
          <w:ilvl w:val="0"/>
          <w:numId w:val="36"/>
        </w:numPr>
        <w:rPr>
          <w:sz w:val="40"/>
          <w:szCs w:val="40"/>
          <w:lang w:val="en-IN"/>
        </w:rPr>
      </w:pPr>
      <w:r w:rsidRPr="00E755C8">
        <w:rPr>
          <w:sz w:val="40"/>
          <w:szCs w:val="40"/>
          <w:lang w:val="en-IN"/>
        </w:rPr>
        <w:t>A pluggable backend system</w:t>
      </w:r>
    </w:p>
    <w:p w14:paraId="223069B6" w14:textId="2E271F2B" w:rsidR="0066144A" w:rsidRDefault="0066144A" w:rsidP="0066144A">
      <w:pPr>
        <w:ind w:left="720"/>
        <w:rPr>
          <w:sz w:val="40"/>
          <w:szCs w:val="40"/>
          <w:lang w:val="en-IN"/>
        </w:rPr>
      </w:pPr>
    </w:p>
    <w:p w14:paraId="2DE3926F" w14:textId="77777777" w:rsidR="0066144A" w:rsidRPr="00E755C8" w:rsidRDefault="0066144A" w:rsidP="0066144A">
      <w:pPr>
        <w:ind w:left="720"/>
        <w:rPr>
          <w:sz w:val="40"/>
          <w:szCs w:val="40"/>
          <w:lang w:val="en-IN"/>
        </w:rPr>
      </w:pPr>
    </w:p>
    <w:p w14:paraId="210136DC" w14:textId="0E756FB0" w:rsidR="00E755C8" w:rsidRDefault="00E755C8" w:rsidP="00E755C8">
      <w:pPr>
        <w:rPr>
          <w:sz w:val="40"/>
          <w:szCs w:val="40"/>
          <w:lang w:val="en-IN"/>
        </w:rPr>
      </w:pPr>
      <w:r w:rsidRPr="00E755C8">
        <w:rPr>
          <w:sz w:val="40"/>
          <w:szCs w:val="40"/>
          <w:lang w:val="en-IN"/>
        </w:rPr>
        <w:t>The authentication system in Django aims to be very generic and doesn’t provide some features commonly found in web authentication systems. Solutions for some of these common problems have been implemented in third-party packages</w:t>
      </w:r>
    </w:p>
    <w:p w14:paraId="4A4A71BA" w14:textId="77777777" w:rsidR="0066144A" w:rsidRDefault="0066144A" w:rsidP="00E755C8">
      <w:pPr>
        <w:rPr>
          <w:sz w:val="40"/>
          <w:szCs w:val="40"/>
          <w:lang w:val="en-IN"/>
        </w:rPr>
      </w:pPr>
    </w:p>
    <w:p w14:paraId="615C549E" w14:textId="77777777" w:rsidR="0066144A" w:rsidRPr="00E755C8" w:rsidRDefault="0066144A" w:rsidP="00E755C8">
      <w:pPr>
        <w:rPr>
          <w:sz w:val="40"/>
          <w:szCs w:val="40"/>
          <w:lang w:val="en-IN"/>
        </w:rPr>
      </w:pPr>
    </w:p>
    <w:p w14:paraId="46A250D1" w14:textId="77777777" w:rsidR="00E755C8" w:rsidRPr="00E755C8" w:rsidRDefault="00E755C8" w:rsidP="00E755C8">
      <w:pPr>
        <w:numPr>
          <w:ilvl w:val="0"/>
          <w:numId w:val="37"/>
        </w:numPr>
        <w:rPr>
          <w:sz w:val="40"/>
          <w:szCs w:val="40"/>
          <w:lang w:val="en-IN"/>
        </w:rPr>
      </w:pPr>
      <w:r w:rsidRPr="00E755C8">
        <w:rPr>
          <w:sz w:val="40"/>
          <w:szCs w:val="40"/>
          <w:lang w:val="en-IN"/>
        </w:rPr>
        <w:t>Password strength checking</w:t>
      </w:r>
    </w:p>
    <w:p w14:paraId="5C0332EC" w14:textId="77777777" w:rsidR="00E755C8" w:rsidRPr="00E755C8" w:rsidRDefault="00E755C8" w:rsidP="00E755C8">
      <w:pPr>
        <w:numPr>
          <w:ilvl w:val="0"/>
          <w:numId w:val="37"/>
        </w:numPr>
        <w:rPr>
          <w:sz w:val="40"/>
          <w:szCs w:val="40"/>
          <w:lang w:val="en-IN"/>
        </w:rPr>
      </w:pPr>
      <w:r w:rsidRPr="00E755C8">
        <w:rPr>
          <w:sz w:val="40"/>
          <w:szCs w:val="40"/>
          <w:lang w:val="en-IN"/>
        </w:rPr>
        <w:t>Throttling of login attempts</w:t>
      </w:r>
    </w:p>
    <w:p w14:paraId="01C56F24" w14:textId="77777777" w:rsidR="00E755C8" w:rsidRPr="00E755C8" w:rsidRDefault="00E755C8" w:rsidP="00E755C8">
      <w:pPr>
        <w:numPr>
          <w:ilvl w:val="0"/>
          <w:numId w:val="37"/>
        </w:numPr>
        <w:rPr>
          <w:sz w:val="40"/>
          <w:szCs w:val="40"/>
          <w:lang w:val="en-IN"/>
        </w:rPr>
      </w:pPr>
      <w:r w:rsidRPr="00E755C8">
        <w:rPr>
          <w:sz w:val="40"/>
          <w:szCs w:val="40"/>
          <w:lang w:val="en-IN"/>
        </w:rPr>
        <w:t>Authentication against third-parties (OAuth, for example)</w:t>
      </w:r>
    </w:p>
    <w:p w14:paraId="0E455EAB" w14:textId="24F9CEA7" w:rsidR="00E755C8" w:rsidRDefault="00E755C8" w:rsidP="00E755C8">
      <w:pPr>
        <w:numPr>
          <w:ilvl w:val="0"/>
          <w:numId w:val="37"/>
        </w:numPr>
        <w:rPr>
          <w:sz w:val="40"/>
          <w:szCs w:val="40"/>
          <w:lang w:val="en-IN"/>
        </w:rPr>
      </w:pPr>
      <w:r w:rsidRPr="00E755C8">
        <w:rPr>
          <w:sz w:val="40"/>
          <w:szCs w:val="40"/>
          <w:lang w:val="en-IN"/>
        </w:rPr>
        <w:t>Object-level permissions</w:t>
      </w:r>
    </w:p>
    <w:p w14:paraId="1E79AD98" w14:textId="3D055A4A" w:rsidR="0066144A" w:rsidRDefault="0066144A" w:rsidP="0066144A">
      <w:pPr>
        <w:rPr>
          <w:sz w:val="40"/>
          <w:szCs w:val="40"/>
          <w:lang w:val="en-IN"/>
        </w:rPr>
      </w:pPr>
    </w:p>
    <w:p w14:paraId="116599F5" w14:textId="01D01404" w:rsidR="0066144A" w:rsidRDefault="0066144A" w:rsidP="0066144A">
      <w:pPr>
        <w:rPr>
          <w:sz w:val="40"/>
          <w:szCs w:val="40"/>
          <w:lang w:val="en-IN"/>
        </w:rPr>
      </w:pPr>
    </w:p>
    <w:p w14:paraId="269C7FEC" w14:textId="5CE4497E" w:rsidR="0066144A" w:rsidRDefault="0066144A" w:rsidP="0066144A">
      <w:pPr>
        <w:rPr>
          <w:sz w:val="40"/>
          <w:szCs w:val="40"/>
          <w:lang w:val="en-IN"/>
        </w:rPr>
      </w:pPr>
    </w:p>
    <w:p w14:paraId="3CE43F90" w14:textId="1B675A85" w:rsidR="0066144A" w:rsidRDefault="0066144A" w:rsidP="0066144A">
      <w:pPr>
        <w:rPr>
          <w:sz w:val="40"/>
          <w:szCs w:val="40"/>
          <w:lang w:val="en-IN"/>
        </w:rPr>
      </w:pPr>
    </w:p>
    <w:p w14:paraId="670866AC" w14:textId="4857C3D4" w:rsidR="0066144A" w:rsidRDefault="0066144A" w:rsidP="0066144A">
      <w:pPr>
        <w:rPr>
          <w:sz w:val="40"/>
          <w:szCs w:val="40"/>
          <w:lang w:val="en-IN"/>
        </w:rPr>
      </w:pPr>
    </w:p>
    <w:p w14:paraId="6A0072B5" w14:textId="2E3D69AA" w:rsidR="0066144A" w:rsidRDefault="0066144A" w:rsidP="0066144A">
      <w:pPr>
        <w:rPr>
          <w:sz w:val="40"/>
          <w:szCs w:val="40"/>
          <w:lang w:val="en-IN"/>
        </w:rPr>
      </w:pPr>
    </w:p>
    <w:p w14:paraId="050B656B" w14:textId="213E785D" w:rsidR="0066144A" w:rsidRDefault="0066144A" w:rsidP="0066144A">
      <w:pPr>
        <w:rPr>
          <w:sz w:val="40"/>
          <w:szCs w:val="40"/>
          <w:lang w:val="en-IN"/>
        </w:rPr>
      </w:pPr>
    </w:p>
    <w:p w14:paraId="7AAAF7CB" w14:textId="0BF11C63" w:rsidR="0066144A" w:rsidRDefault="0066144A" w:rsidP="0066144A">
      <w:pPr>
        <w:rPr>
          <w:sz w:val="40"/>
          <w:szCs w:val="40"/>
          <w:lang w:val="en-IN"/>
        </w:rPr>
      </w:pPr>
    </w:p>
    <w:p w14:paraId="3BDABC56" w14:textId="4F72CD44" w:rsidR="0066144A" w:rsidRDefault="0066144A" w:rsidP="0066144A">
      <w:pPr>
        <w:pStyle w:val="Heading1"/>
        <w:rPr>
          <w:rFonts w:asciiTheme="minorHAnsi" w:hAnsiTheme="minorHAnsi" w:cstheme="minorHAnsi"/>
          <w:sz w:val="56"/>
          <w:szCs w:val="56"/>
          <w:lang w:val="en-IN"/>
        </w:rPr>
      </w:pPr>
      <w:r>
        <w:rPr>
          <w:rFonts w:asciiTheme="minorHAnsi" w:hAnsiTheme="minorHAnsi" w:cstheme="minorHAnsi"/>
          <w:sz w:val="56"/>
          <w:szCs w:val="56"/>
          <w:lang w:val="en-IN"/>
        </w:rPr>
        <w:lastRenderedPageBreak/>
        <w:t xml:space="preserve">            </w:t>
      </w:r>
      <w:r w:rsidRPr="0066144A">
        <w:rPr>
          <w:rFonts w:asciiTheme="minorHAnsi" w:hAnsiTheme="minorHAnsi" w:cstheme="minorHAnsi"/>
          <w:sz w:val="56"/>
          <w:szCs w:val="56"/>
          <w:lang w:val="en-IN"/>
        </w:rPr>
        <w:t>Aim of the project</w:t>
      </w:r>
    </w:p>
    <w:p w14:paraId="02398259" w14:textId="77777777" w:rsidR="009E7AFE" w:rsidRPr="009E7AFE" w:rsidRDefault="009E7AFE" w:rsidP="009E7AFE">
      <w:pPr>
        <w:rPr>
          <w:lang w:val="en-IN"/>
        </w:rPr>
      </w:pPr>
    </w:p>
    <w:p w14:paraId="0268D5C4" w14:textId="4BA21792" w:rsidR="009E7AFE" w:rsidRPr="006A2131" w:rsidRDefault="006A2131" w:rsidP="006A2131">
      <w:pPr>
        <w:pStyle w:val="ListParagraph"/>
        <w:numPr>
          <w:ilvl w:val="0"/>
          <w:numId w:val="38"/>
        </w:numPr>
        <w:rPr>
          <w:sz w:val="40"/>
          <w:szCs w:val="40"/>
          <w:lang w:val="en-IN"/>
        </w:rPr>
      </w:pPr>
      <w:r>
        <w:rPr>
          <w:sz w:val="40"/>
          <w:szCs w:val="40"/>
          <w:lang w:val="en-IN"/>
        </w:rPr>
        <w:t>We can see post</w:t>
      </w:r>
      <w:r w:rsidR="009E7AFE">
        <w:rPr>
          <w:sz w:val="40"/>
          <w:szCs w:val="40"/>
          <w:lang w:val="en-IN"/>
        </w:rPr>
        <w:t>.</w:t>
      </w:r>
    </w:p>
    <w:p w14:paraId="6D7AA292" w14:textId="53AD15A9" w:rsidR="009E7AFE" w:rsidRPr="006A2131" w:rsidRDefault="006A2131" w:rsidP="006A2131">
      <w:pPr>
        <w:pStyle w:val="ListParagraph"/>
        <w:numPr>
          <w:ilvl w:val="0"/>
          <w:numId w:val="38"/>
        </w:numPr>
        <w:rPr>
          <w:sz w:val="40"/>
          <w:szCs w:val="40"/>
          <w:lang w:val="en-IN"/>
        </w:rPr>
      </w:pPr>
      <w:r>
        <w:rPr>
          <w:sz w:val="40"/>
          <w:szCs w:val="40"/>
          <w:lang w:val="en-IN"/>
        </w:rPr>
        <w:t>We can create post</w:t>
      </w:r>
      <w:r w:rsidR="009E7AFE">
        <w:rPr>
          <w:sz w:val="40"/>
          <w:szCs w:val="40"/>
          <w:lang w:val="en-IN"/>
        </w:rPr>
        <w:t>.</w:t>
      </w:r>
    </w:p>
    <w:p w14:paraId="00331909" w14:textId="179EAAD4" w:rsidR="009E7AFE" w:rsidRPr="006A2131" w:rsidRDefault="009E7AFE" w:rsidP="006A2131">
      <w:pPr>
        <w:pStyle w:val="ListParagraph"/>
        <w:numPr>
          <w:ilvl w:val="0"/>
          <w:numId w:val="38"/>
        </w:numPr>
        <w:rPr>
          <w:sz w:val="40"/>
          <w:szCs w:val="40"/>
          <w:lang w:val="en-IN"/>
        </w:rPr>
      </w:pPr>
      <w:r>
        <w:rPr>
          <w:sz w:val="40"/>
          <w:szCs w:val="40"/>
          <w:lang w:val="en-IN"/>
        </w:rPr>
        <w:t>We can register.</w:t>
      </w:r>
    </w:p>
    <w:p w14:paraId="7EB73EDB" w14:textId="35E31464" w:rsidR="009E7AFE" w:rsidRPr="006A2131" w:rsidRDefault="009E7AFE" w:rsidP="006A2131">
      <w:pPr>
        <w:pStyle w:val="ListParagraph"/>
        <w:numPr>
          <w:ilvl w:val="0"/>
          <w:numId w:val="38"/>
        </w:numPr>
        <w:rPr>
          <w:sz w:val="40"/>
          <w:szCs w:val="40"/>
          <w:lang w:val="en-IN"/>
        </w:rPr>
      </w:pPr>
      <w:r>
        <w:rPr>
          <w:sz w:val="40"/>
          <w:szCs w:val="40"/>
          <w:lang w:val="en-IN"/>
        </w:rPr>
        <w:t>We can update our profile picture.</w:t>
      </w:r>
    </w:p>
    <w:p w14:paraId="71DA7A38" w14:textId="75776C08" w:rsidR="009E7AFE" w:rsidRPr="006A2131" w:rsidRDefault="009E7AFE" w:rsidP="006A2131">
      <w:pPr>
        <w:pStyle w:val="ListParagraph"/>
        <w:numPr>
          <w:ilvl w:val="0"/>
          <w:numId w:val="38"/>
        </w:numPr>
        <w:rPr>
          <w:sz w:val="40"/>
          <w:szCs w:val="40"/>
          <w:lang w:val="en-IN"/>
        </w:rPr>
      </w:pPr>
      <w:r>
        <w:rPr>
          <w:sz w:val="40"/>
          <w:szCs w:val="40"/>
          <w:lang w:val="en-IN"/>
        </w:rPr>
        <w:t>We can also upload any files and also we can download files.</w:t>
      </w:r>
    </w:p>
    <w:p w14:paraId="773DAFE9" w14:textId="755E489A" w:rsidR="009E7AFE" w:rsidRPr="006A2131" w:rsidRDefault="009E7AFE" w:rsidP="006A2131">
      <w:pPr>
        <w:pStyle w:val="ListParagraph"/>
        <w:numPr>
          <w:ilvl w:val="0"/>
          <w:numId w:val="38"/>
        </w:numPr>
        <w:rPr>
          <w:sz w:val="40"/>
          <w:szCs w:val="40"/>
          <w:lang w:val="en-IN"/>
        </w:rPr>
      </w:pPr>
      <w:r>
        <w:rPr>
          <w:sz w:val="40"/>
          <w:szCs w:val="40"/>
          <w:lang w:val="en-IN"/>
        </w:rPr>
        <w:t>We can view notifications from cr.</w:t>
      </w:r>
    </w:p>
    <w:p w14:paraId="07A92814" w14:textId="4E09FB9E" w:rsidR="0071128C" w:rsidRDefault="009E7AFE" w:rsidP="0071128C">
      <w:pPr>
        <w:pStyle w:val="ListParagraph"/>
        <w:numPr>
          <w:ilvl w:val="0"/>
          <w:numId w:val="38"/>
        </w:numPr>
        <w:rPr>
          <w:sz w:val="40"/>
          <w:szCs w:val="40"/>
          <w:lang w:val="en-IN"/>
        </w:rPr>
      </w:pPr>
      <w:r>
        <w:rPr>
          <w:sz w:val="40"/>
          <w:szCs w:val="40"/>
          <w:lang w:val="en-IN"/>
        </w:rPr>
        <w:t>We can also comment on post.</w:t>
      </w:r>
    </w:p>
    <w:p w14:paraId="7006C91E" w14:textId="77777777" w:rsidR="0071128C" w:rsidRDefault="0071128C" w:rsidP="0071128C">
      <w:pPr>
        <w:rPr>
          <w:sz w:val="40"/>
          <w:szCs w:val="40"/>
          <w:lang w:val="en-IN"/>
        </w:rPr>
      </w:pPr>
    </w:p>
    <w:p w14:paraId="6C790DA5" w14:textId="77777777" w:rsidR="0071128C" w:rsidRDefault="0071128C" w:rsidP="0071128C">
      <w:pPr>
        <w:rPr>
          <w:sz w:val="40"/>
          <w:szCs w:val="40"/>
          <w:lang w:val="en-IN"/>
        </w:rPr>
      </w:pPr>
    </w:p>
    <w:p w14:paraId="7B0D523F" w14:textId="77777777" w:rsidR="0071128C" w:rsidRDefault="0071128C" w:rsidP="0071128C">
      <w:pPr>
        <w:rPr>
          <w:sz w:val="40"/>
          <w:szCs w:val="40"/>
          <w:lang w:val="en-IN"/>
        </w:rPr>
      </w:pPr>
    </w:p>
    <w:p w14:paraId="49193CE3" w14:textId="77777777" w:rsidR="0071128C" w:rsidRDefault="0071128C" w:rsidP="0071128C">
      <w:pPr>
        <w:rPr>
          <w:sz w:val="40"/>
          <w:szCs w:val="40"/>
          <w:lang w:val="en-IN"/>
        </w:rPr>
      </w:pPr>
    </w:p>
    <w:p w14:paraId="6841AFFF" w14:textId="77777777" w:rsidR="0071128C" w:rsidRDefault="0071128C" w:rsidP="0071128C">
      <w:pPr>
        <w:rPr>
          <w:sz w:val="40"/>
          <w:szCs w:val="40"/>
          <w:lang w:val="en-IN"/>
        </w:rPr>
      </w:pPr>
    </w:p>
    <w:p w14:paraId="3B09BA2E" w14:textId="77777777" w:rsidR="0071128C" w:rsidRDefault="0071128C" w:rsidP="0071128C">
      <w:pPr>
        <w:rPr>
          <w:sz w:val="40"/>
          <w:szCs w:val="40"/>
          <w:lang w:val="en-IN"/>
        </w:rPr>
      </w:pPr>
    </w:p>
    <w:p w14:paraId="7F3849CE" w14:textId="77777777" w:rsidR="0071128C" w:rsidRDefault="0071128C" w:rsidP="0071128C">
      <w:pPr>
        <w:rPr>
          <w:sz w:val="40"/>
          <w:szCs w:val="40"/>
          <w:lang w:val="en-IN"/>
        </w:rPr>
      </w:pPr>
    </w:p>
    <w:p w14:paraId="2D744E89" w14:textId="77777777" w:rsidR="0071128C" w:rsidRDefault="0071128C" w:rsidP="0071128C">
      <w:pPr>
        <w:rPr>
          <w:sz w:val="40"/>
          <w:szCs w:val="40"/>
          <w:lang w:val="en-IN"/>
        </w:rPr>
      </w:pPr>
    </w:p>
    <w:p w14:paraId="61F5AA6B" w14:textId="77777777" w:rsidR="0071128C" w:rsidRDefault="0071128C" w:rsidP="0071128C">
      <w:pPr>
        <w:rPr>
          <w:sz w:val="40"/>
          <w:szCs w:val="40"/>
          <w:lang w:val="en-IN"/>
        </w:rPr>
      </w:pPr>
    </w:p>
    <w:p w14:paraId="2897C41B" w14:textId="77777777" w:rsidR="0071128C" w:rsidRDefault="0071128C" w:rsidP="0071128C">
      <w:pPr>
        <w:rPr>
          <w:sz w:val="40"/>
          <w:szCs w:val="40"/>
          <w:lang w:val="en-IN"/>
        </w:rPr>
      </w:pPr>
    </w:p>
    <w:p w14:paraId="614B159A" w14:textId="77777777" w:rsidR="0071128C" w:rsidRDefault="0071128C" w:rsidP="0071128C">
      <w:pPr>
        <w:rPr>
          <w:sz w:val="40"/>
          <w:szCs w:val="40"/>
          <w:lang w:val="en-IN"/>
        </w:rPr>
      </w:pPr>
    </w:p>
    <w:p w14:paraId="18888DF6" w14:textId="77777777" w:rsidR="0071128C" w:rsidRDefault="0071128C" w:rsidP="0071128C">
      <w:pPr>
        <w:rPr>
          <w:sz w:val="40"/>
          <w:szCs w:val="40"/>
          <w:lang w:val="en-IN"/>
        </w:rPr>
      </w:pPr>
    </w:p>
    <w:p w14:paraId="49BAE81D" w14:textId="77777777" w:rsidR="0071128C" w:rsidRDefault="0071128C" w:rsidP="0071128C">
      <w:pPr>
        <w:rPr>
          <w:sz w:val="40"/>
          <w:szCs w:val="40"/>
          <w:lang w:val="en-IN"/>
        </w:rPr>
      </w:pPr>
    </w:p>
    <w:p w14:paraId="226780E5" w14:textId="77777777" w:rsidR="0071128C" w:rsidRDefault="0071128C" w:rsidP="0071128C">
      <w:pPr>
        <w:rPr>
          <w:sz w:val="40"/>
          <w:szCs w:val="40"/>
          <w:lang w:val="en-IN"/>
        </w:rPr>
      </w:pPr>
    </w:p>
    <w:p w14:paraId="55DCE11D" w14:textId="77777777" w:rsidR="0071128C" w:rsidRPr="0071128C" w:rsidRDefault="0071128C" w:rsidP="0071128C">
      <w:pPr>
        <w:rPr>
          <w:sz w:val="40"/>
          <w:szCs w:val="40"/>
          <w:lang w:val="en-IN"/>
        </w:rPr>
      </w:pPr>
    </w:p>
    <w:p w14:paraId="5D077CBD" w14:textId="77777777" w:rsidR="0071128C" w:rsidRDefault="009E7AFE" w:rsidP="0071128C">
      <w:pPr>
        <w:pStyle w:val="Heading1"/>
        <w:jc w:val="center"/>
        <w:rPr>
          <w:rFonts w:asciiTheme="minorHAnsi" w:hAnsiTheme="minorHAnsi" w:cstheme="minorHAnsi"/>
          <w:sz w:val="56"/>
          <w:szCs w:val="56"/>
          <w:lang w:val="en-IN"/>
        </w:rPr>
      </w:pPr>
      <w:r w:rsidRPr="0071128C">
        <w:rPr>
          <w:rFonts w:asciiTheme="minorHAnsi" w:hAnsiTheme="minorHAnsi" w:cstheme="minorHAnsi"/>
          <w:sz w:val="56"/>
          <w:szCs w:val="56"/>
          <w:lang w:val="en-IN"/>
        </w:rPr>
        <w:lastRenderedPageBreak/>
        <w:t>Website snaps</w:t>
      </w:r>
      <w:r w:rsidR="00642FA9" w:rsidRPr="0071128C">
        <w:rPr>
          <w:rFonts w:asciiTheme="minorHAnsi" w:hAnsiTheme="minorHAnsi" w:cstheme="minorHAnsi"/>
          <w:sz w:val="56"/>
          <w:szCs w:val="56"/>
          <w:lang w:val="en-IN"/>
        </w:rPr>
        <w:t>hots</w:t>
      </w:r>
    </w:p>
    <w:p w14:paraId="569408F9" w14:textId="0520A9EB" w:rsidR="00642FA9" w:rsidRPr="0071128C" w:rsidRDefault="0071128C" w:rsidP="0071128C">
      <w:pPr>
        <w:pStyle w:val="Heading1"/>
        <w:rPr>
          <w:rStyle w:val="Heading1Char"/>
          <w:rFonts w:asciiTheme="minorHAnsi" w:hAnsiTheme="minorHAnsi" w:cstheme="minorHAnsi"/>
          <w:sz w:val="56"/>
          <w:szCs w:val="56"/>
          <w:lang w:val="en-IN"/>
        </w:rPr>
      </w:pPr>
      <w:r>
        <w:rPr>
          <w:rFonts w:asciiTheme="minorHAnsi" w:hAnsiTheme="minorHAnsi" w:cstheme="minorHAnsi"/>
          <w:sz w:val="56"/>
          <w:szCs w:val="56"/>
          <w:lang w:val="en-IN"/>
        </w:rPr>
        <w:t xml:space="preserve">1) </w:t>
      </w:r>
      <w:r w:rsidR="007F7790" w:rsidRPr="007F7790">
        <w:rPr>
          <w:rStyle w:val="Heading1Char"/>
          <w:rFonts w:asciiTheme="minorHAnsi" w:hAnsiTheme="minorHAnsi" w:cstheme="minorHAnsi"/>
          <w:sz w:val="56"/>
          <w:szCs w:val="56"/>
        </w:rPr>
        <w:t>HOME PAGE</w:t>
      </w:r>
    </w:p>
    <w:p w14:paraId="4C80C991" w14:textId="03C1ABBA" w:rsidR="007F7790" w:rsidRDefault="007F7790" w:rsidP="007F7790">
      <w:pPr>
        <w:pStyle w:val="ListParagraph"/>
        <w:ind w:left="502"/>
        <w:rPr>
          <w:rStyle w:val="Heading1Char"/>
          <w:rFonts w:asciiTheme="minorHAnsi" w:hAnsiTheme="minorHAnsi" w:cstheme="minorHAnsi"/>
          <w:sz w:val="56"/>
          <w:szCs w:val="56"/>
        </w:rPr>
      </w:pPr>
    </w:p>
    <w:p w14:paraId="38E59157" w14:textId="62221955" w:rsidR="007E4511" w:rsidRPr="007E4511" w:rsidRDefault="007F7790" w:rsidP="007E4511">
      <w:pPr>
        <w:pStyle w:val="ListParagraph"/>
        <w:ind w:left="502"/>
        <w:rPr>
          <w:rStyle w:val="Heading1Char"/>
          <w:rFonts w:asciiTheme="minorHAnsi" w:hAnsiTheme="minorHAnsi" w:cstheme="minorHAnsi"/>
          <w:sz w:val="56"/>
          <w:szCs w:val="56"/>
          <w:lang w:val="en-IN"/>
        </w:rPr>
      </w:pPr>
      <w:r>
        <w:rPr>
          <w:noProof/>
          <w:lang w:val="en-IN" w:eastAsia="en-IN"/>
        </w:rPr>
        <w:drawing>
          <wp:inline distT="0" distB="0" distL="0" distR="0" wp14:anchorId="28D8AB78" wp14:editId="29EF082B">
            <wp:extent cx="6422836" cy="4579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6753" cy="4632325"/>
                    </a:xfrm>
                    <a:prstGeom prst="rect">
                      <a:avLst/>
                    </a:prstGeom>
                    <a:noFill/>
                    <a:ln>
                      <a:noFill/>
                    </a:ln>
                  </pic:spPr>
                </pic:pic>
              </a:graphicData>
            </a:graphic>
          </wp:inline>
        </w:drawing>
      </w:r>
    </w:p>
    <w:p w14:paraId="15318D58" w14:textId="5132B981" w:rsidR="007F7790" w:rsidRPr="007E4511" w:rsidRDefault="007F7790" w:rsidP="007E4511">
      <w:pPr>
        <w:rPr>
          <w:rStyle w:val="Heading1Char"/>
          <w:rFonts w:asciiTheme="minorHAnsi" w:hAnsiTheme="minorHAnsi" w:cstheme="minorHAnsi"/>
          <w:sz w:val="56"/>
          <w:szCs w:val="56"/>
          <w:lang w:val="en-IN"/>
        </w:rPr>
      </w:pPr>
    </w:p>
    <w:p w14:paraId="7FB2FF2B" w14:textId="5EF43C9A" w:rsidR="007F7790" w:rsidRDefault="007F7790" w:rsidP="007F7790">
      <w:pPr>
        <w:pStyle w:val="ListParagraph"/>
        <w:ind w:left="2160"/>
        <w:rPr>
          <w:rStyle w:val="Heading1Char"/>
          <w:rFonts w:asciiTheme="minorHAnsi" w:hAnsiTheme="minorHAnsi" w:cstheme="minorHAnsi"/>
          <w:sz w:val="56"/>
          <w:szCs w:val="56"/>
          <w:lang w:val="en-IN"/>
        </w:rPr>
      </w:pPr>
    </w:p>
    <w:p w14:paraId="7F53EE72" w14:textId="7E1DF95C" w:rsidR="007F7790" w:rsidRDefault="007F7790" w:rsidP="007F7790">
      <w:pPr>
        <w:pStyle w:val="ListParagraph"/>
        <w:ind w:left="2160"/>
        <w:rPr>
          <w:rStyle w:val="Heading1Char"/>
          <w:rFonts w:asciiTheme="minorHAnsi" w:hAnsiTheme="minorHAnsi" w:cstheme="minorHAnsi"/>
          <w:sz w:val="56"/>
          <w:szCs w:val="56"/>
          <w:lang w:val="en-IN"/>
        </w:rPr>
      </w:pPr>
    </w:p>
    <w:p w14:paraId="5A3B2061" w14:textId="77777777" w:rsidR="007F7790" w:rsidRDefault="007F7790" w:rsidP="007F7790">
      <w:pPr>
        <w:pStyle w:val="ListParagraph"/>
        <w:ind w:left="502"/>
        <w:rPr>
          <w:rStyle w:val="Heading1Char"/>
          <w:rFonts w:asciiTheme="minorHAnsi" w:hAnsiTheme="minorHAnsi" w:cstheme="minorHAnsi"/>
          <w:sz w:val="56"/>
          <w:szCs w:val="56"/>
          <w:lang w:val="en-IN"/>
        </w:rPr>
      </w:pPr>
    </w:p>
    <w:p w14:paraId="1E625894" w14:textId="77777777" w:rsidR="0071128C" w:rsidRDefault="0071128C" w:rsidP="0071128C">
      <w:pPr>
        <w:rPr>
          <w:rStyle w:val="Heading1Char"/>
          <w:rFonts w:asciiTheme="minorHAnsi" w:hAnsiTheme="minorHAnsi" w:cstheme="minorHAnsi"/>
          <w:sz w:val="56"/>
          <w:szCs w:val="56"/>
          <w:lang w:val="en-IN"/>
        </w:rPr>
      </w:pPr>
    </w:p>
    <w:p w14:paraId="653ABD03" w14:textId="3DECE442" w:rsidR="007F7790" w:rsidRDefault="0071128C" w:rsidP="007F7790">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 xml:space="preserve">2) </w:t>
      </w:r>
      <w:r w:rsidR="007E4511" w:rsidRPr="0071128C">
        <w:rPr>
          <w:rStyle w:val="Heading1Char"/>
          <w:rFonts w:asciiTheme="minorHAnsi" w:hAnsiTheme="minorHAnsi" w:cstheme="minorHAnsi"/>
          <w:sz w:val="56"/>
          <w:szCs w:val="56"/>
          <w:lang w:val="en-IN"/>
        </w:rPr>
        <w:t>ABOUT PAGE</w:t>
      </w:r>
    </w:p>
    <w:p w14:paraId="077173B6" w14:textId="2670BC66" w:rsidR="007E4511" w:rsidRDefault="007E4511" w:rsidP="007F7790">
      <w:pPr>
        <w:rPr>
          <w:rStyle w:val="Heading1Char"/>
          <w:rFonts w:asciiTheme="minorHAnsi" w:hAnsiTheme="minorHAnsi" w:cstheme="minorHAnsi"/>
          <w:sz w:val="56"/>
          <w:szCs w:val="56"/>
          <w:lang w:val="en-IN"/>
        </w:rPr>
      </w:pPr>
    </w:p>
    <w:p w14:paraId="4DF86022" w14:textId="28402DC4" w:rsidR="007E4511" w:rsidRDefault="007E4511" w:rsidP="007F7790">
      <w:pPr>
        <w:rPr>
          <w:rStyle w:val="Heading1Char"/>
          <w:rFonts w:asciiTheme="minorHAnsi" w:hAnsiTheme="minorHAnsi" w:cstheme="minorHAnsi"/>
          <w:sz w:val="56"/>
          <w:szCs w:val="56"/>
          <w:lang w:val="en-IN"/>
        </w:rPr>
      </w:pPr>
      <w:r>
        <w:rPr>
          <w:noProof/>
          <w:lang w:val="en-IN" w:eastAsia="en-IN"/>
        </w:rPr>
        <w:drawing>
          <wp:inline distT="0" distB="0" distL="0" distR="0" wp14:anchorId="7D62BF3F" wp14:editId="4BE1C686">
            <wp:extent cx="6136640" cy="4526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1516" cy="4529876"/>
                    </a:xfrm>
                    <a:prstGeom prst="rect">
                      <a:avLst/>
                    </a:prstGeom>
                    <a:noFill/>
                    <a:ln>
                      <a:noFill/>
                    </a:ln>
                  </pic:spPr>
                </pic:pic>
              </a:graphicData>
            </a:graphic>
          </wp:inline>
        </w:drawing>
      </w:r>
    </w:p>
    <w:p w14:paraId="516E3337" w14:textId="0BAF9622" w:rsidR="007E4511" w:rsidRDefault="007E4511" w:rsidP="007F7790">
      <w:pPr>
        <w:rPr>
          <w:rStyle w:val="Heading1Char"/>
          <w:rFonts w:asciiTheme="minorHAnsi" w:hAnsiTheme="minorHAnsi" w:cstheme="minorHAnsi"/>
          <w:sz w:val="56"/>
          <w:szCs w:val="56"/>
          <w:lang w:val="en-IN"/>
        </w:rPr>
      </w:pPr>
    </w:p>
    <w:p w14:paraId="6A1F3EF6" w14:textId="4BBF4E70" w:rsidR="007E4511" w:rsidRDefault="007E4511" w:rsidP="007F7790">
      <w:pPr>
        <w:rPr>
          <w:rStyle w:val="Heading1Char"/>
          <w:rFonts w:asciiTheme="minorHAnsi" w:hAnsiTheme="minorHAnsi" w:cstheme="minorHAnsi"/>
          <w:sz w:val="56"/>
          <w:szCs w:val="56"/>
          <w:lang w:val="en-IN"/>
        </w:rPr>
      </w:pPr>
    </w:p>
    <w:p w14:paraId="05310E2F" w14:textId="45F9DF57" w:rsidR="007E4511" w:rsidRDefault="007E4511" w:rsidP="007F7790">
      <w:pPr>
        <w:rPr>
          <w:rStyle w:val="Heading1Char"/>
          <w:rFonts w:asciiTheme="minorHAnsi" w:hAnsiTheme="minorHAnsi" w:cstheme="minorHAnsi"/>
          <w:sz w:val="56"/>
          <w:szCs w:val="56"/>
          <w:lang w:val="en-IN"/>
        </w:rPr>
      </w:pPr>
    </w:p>
    <w:p w14:paraId="7C7A5698" w14:textId="77777777" w:rsidR="007E4511" w:rsidRPr="007E4511" w:rsidRDefault="007E4511" w:rsidP="007E4511">
      <w:pPr>
        <w:pStyle w:val="ListParagraph"/>
        <w:ind w:left="2160"/>
        <w:rPr>
          <w:rStyle w:val="Heading1Char"/>
          <w:rFonts w:asciiTheme="minorHAnsi" w:hAnsiTheme="minorHAnsi" w:cstheme="minorHAnsi"/>
          <w:sz w:val="56"/>
          <w:szCs w:val="56"/>
          <w:lang w:val="en-IN"/>
        </w:rPr>
      </w:pPr>
    </w:p>
    <w:p w14:paraId="7F44DB0B" w14:textId="77777777" w:rsidR="0071128C" w:rsidRDefault="0071128C" w:rsidP="0071128C">
      <w:pPr>
        <w:rPr>
          <w:rStyle w:val="Heading1Char"/>
          <w:rFonts w:asciiTheme="minorHAnsi" w:hAnsiTheme="minorHAnsi" w:cstheme="minorHAnsi"/>
          <w:sz w:val="56"/>
          <w:szCs w:val="56"/>
          <w:lang w:val="en-IN"/>
        </w:rPr>
      </w:pPr>
    </w:p>
    <w:p w14:paraId="0F94314E" w14:textId="77777777" w:rsidR="0071128C" w:rsidRDefault="0071128C" w:rsidP="0071128C">
      <w:pPr>
        <w:rPr>
          <w:rStyle w:val="Heading1Char"/>
          <w:rFonts w:asciiTheme="minorHAnsi" w:hAnsiTheme="minorHAnsi" w:cstheme="minorHAnsi"/>
          <w:sz w:val="56"/>
          <w:szCs w:val="56"/>
          <w:lang w:val="en-IN"/>
        </w:rPr>
      </w:pPr>
    </w:p>
    <w:p w14:paraId="65E7751B" w14:textId="4B0F40EF" w:rsidR="007E4511" w:rsidRDefault="0071128C"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 xml:space="preserve">3) </w:t>
      </w:r>
      <w:r w:rsidR="007E4511" w:rsidRPr="0071128C">
        <w:rPr>
          <w:rStyle w:val="Heading1Char"/>
          <w:rFonts w:asciiTheme="minorHAnsi" w:hAnsiTheme="minorHAnsi" w:cstheme="minorHAnsi"/>
          <w:sz w:val="56"/>
          <w:szCs w:val="56"/>
          <w:lang w:val="en-IN"/>
        </w:rPr>
        <w:t>ANNOUNCEMENTS</w:t>
      </w:r>
    </w:p>
    <w:p w14:paraId="5F14D419" w14:textId="7DF54035" w:rsidR="007E4511" w:rsidRDefault="007E4511"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r>
        <w:rPr>
          <w:noProof/>
          <w:lang w:val="en-IN" w:eastAsia="en-IN"/>
        </w:rPr>
        <w:drawing>
          <wp:inline distT="0" distB="0" distL="0" distR="0" wp14:anchorId="29143964" wp14:editId="1E384FF7">
            <wp:extent cx="5943600" cy="3853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53815"/>
                    </a:xfrm>
                    <a:prstGeom prst="rect">
                      <a:avLst/>
                    </a:prstGeom>
                    <a:noFill/>
                    <a:ln>
                      <a:noFill/>
                    </a:ln>
                  </pic:spPr>
                </pic:pic>
              </a:graphicData>
            </a:graphic>
          </wp:inline>
        </w:drawing>
      </w:r>
    </w:p>
    <w:p w14:paraId="3B0A8BF4" w14:textId="1EA7EC7B" w:rsidR="007E4511" w:rsidRDefault="007E4511" w:rsidP="007E4511">
      <w:pPr>
        <w:rPr>
          <w:rStyle w:val="Heading1Char"/>
          <w:rFonts w:asciiTheme="minorHAnsi" w:hAnsiTheme="minorHAnsi" w:cstheme="minorHAnsi"/>
          <w:sz w:val="56"/>
          <w:szCs w:val="56"/>
          <w:lang w:val="en-IN"/>
        </w:rPr>
      </w:pPr>
    </w:p>
    <w:p w14:paraId="6609D147" w14:textId="77777777" w:rsidR="0071128C" w:rsidRDefault="0071128C" w:rsidP="007E4511">
      <w:pPr>
        <w:rPr>
          <w:rStyle w:val="Heading1Char"/>
          <w:rFonts w:asciiTheme="minorHAnsi" w:hAnsiTheme="minorHAnsi" w:cstheme="minorHAnsi"/>
          <w:sz w:val="56"/>
          <w:szCs w:val="56"/>
          <w:lang w:val="en-IN"/>
        </w:rPr>
      </w:pPr>
    </w:p>
    <w:p w14:paraId="21AE8A1B" w14:textId="77777777" w:rsidR="0071128C" w:rsidRDefault="0071128C" w:rsidP="007E4511">
      <w:pPr>
        <w:rPr>
          <w:rStyle w:val="Heading1Char"/>
          <w:rFonts w:asciiTheme="minorHAnsi" w:hAnsiTheme="minorHAnsi" w:cstheme="minorHAnsi"/>
          <w:sz w:val="56"/>
          <w:szCs w:val="56"/>
          <w:lang w:val="en-IN"/>
        </w:rPr>
      </w:pPr>
    </w:p>
    <w:p w14:paraId="3FF4E435" w14:textId="77777777" w:rsidR="0071128C" w:rsidRDefault="0071128C" w:rsidP="007E4511">
      <w:pPr>
        <w:rPr>
          <w:rStyle w:val="Heading1Char"/>
          <w:rFonts w:asciiTheme="minorHAnsi" w:hAnsiTheme="minorHAnsi" w:cstheme="minorHAnsi"/>
          <w:sz w:val="56"/>
          <w:szCs w:val="56"/>
          <w:lang w:val="en-IN"/>
        </w:rPr>
      </w:pPr>
    </w:p>
    <w:p w14:paraId="30E39A26" w14:textId="77777777" w:rsidR="0071128C" w:rsidRDefault="0071128C" w:rsidP="007E4511">
      <w:pPr>
        <w:rPr>
          <w:rStyle w:val="Heading1Char"/>
          <w:rFonts w:asciiTheme="minorHAnsi" w:hAnsiTheme="minorHAnsi" w:cstheme="minorHAnsi"/>
          <w:sz w:val="56"/>
          <w:szCs w:val="56"/>
          <w:lang w:val="en-IN"/>
        </w:rPr>
      </w:pPr>
    </w:p>
    <w:p w14:paraId="269D75EE" w14:textId="77777777" w:rsidR="0071128C" w:rsidRDefault="0071128C" w:rsidP="007E4511">
      <w:pPr>
        <w:rPr>
          <w:rStyle w:val="Heading1Char"/>
          <w:rFonts w:asciiTheme="minorHAnsi" w:hAnsiTheme="minorHAnsi" w:cstheme="minorHAnsi"/>
          <w:sz w:val="56"/>
          <w:szCs w:val="56"/>
          <w:lang w:val="en-IN"/>
        </w:rPr>
      </w:pPr>
    </w:p>
    <w:p w14:paraId="2B27E02F" w14:textId="33D03913" w:rsidR="007E4511" w:rsidRDefault="007E4511" w:rsidP="007E4511">
      <w:pPr>
        <w:rPr>
          <w:rStyle w:val="Heading1Char"/>
          <w:rFonts w:asciiTheme="minorHAnsi" w:hAnsiTheme="minorHAnsi" w:cstheme="minorHAnsi"/>
          <w:sz w:val="56"/>
          <w:szCs w:val="56"/>
          <w:lang w:val="en-IN"/>
        </w:rPr>
      </w:pPr>
    </w:p>
    <w:p w14:paraId="18B452F1" w14:textId="77777777" w:rsidR="0071128C" w:rsidRDefault="0071128C" w:rsidP="007E4511">
      <w:pPr>
        <w:rPr>
          <w:rStyle w:val="Heading1Char"/>
          <w:rFonts w:asciiTheme="minorHAnsi" w:hAnsiTheme="minorHAnsi" w:cstheme="minorHAnsi"/>
          <w:sz w:val="56"/>
          <w:szCs w:val="56"/>
          <w:lang w:val="en-IN"/>
        </w:rPr>
      </w:pPr>
    </w:p>
    <w:p w14:paraId="1D59B48F" w14:textId="0F4D0542" w:rsidR="007E4511" w:rsidRDefault="0071128C"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 xml:space="preserve">4) </w:t>
      </w:r>
      <w:r w:rsidR="007E4511" w:rsidRPr="0071128C">
        <w:rPr>
          <w:rStyle w:val="Heading1Char"/>
          <w:rFonts w:asciiTheme="minorHAnsi" w:hAnsiTheme="minorHAnsi" w:cstheme="minorHAnsi"/>
          <w:sz w:val="56"/>
          <w:szCs w:val="56"/>
          <w:lang w:val="en-IN"/>
        </w:rPr>
        <w:t>MATERIALS</w:t>
      </w:r>
    </w:p>
    <w:p w14:paraId="58DEB564" w14:textId="77777777" w:rsidR="0071128C" w:rsidRDefault="0071128C" w:rsidP="007E4511">
      <w:pPr>
        <w:rPr>
          <w:rStyle w:val="Heading1Char"/>
          <w:rFonts w:asciiTheme="minorHAnsi" w:hAnsiTheme="minorHAnsi" w:cstheme="minorHAnsi"/>
          <w:sz w:val="56"/>
          <w:szCs w:val="56"/>
          <w:lang w:val="en-IN"/>
        </w:rPr>
      </w:pPr>
    </w:p>
    <w:p w14:paraId="1B2B3C35" w14:textId="18CF5C04" w:rsidR="007E4511" w:rsidRDefault="007E4511" w:rsidP="007E4511">
      <w:pPr>
        <w:rPr>
          <w:rStyle w:val="Heading1Char"/>
          <w:rFonts w:asciiTheme="minorHAnsi" w:hAnsiTheme="minorHAnsi" w:cstheme="minorHAnsi"/>
          <w:sz w:val="56"/>
          <w:szCs w:val="56"/>
          <w:lang w:val="en-IN"/>
        </w:rPr>
      </w:pPr>
      <w:r>
        <w:rPr>
          <w:noProof/>
          <w:lang w:val="en-IN" w:eastAsia="en-IN"/>
        </w:rPr>
        <w:drawing>
          <wp:inline distT="0" distB="0" distL="0" distR="0" wp14:anchorId="32708169" wp14:editId="1CEA9539">
            <wp:extent cx="6050280" cy="4175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0280" cy="4175760"/>
                    </a:xfrm>
                    <a:prstGeom prst="rect">
                      <a:avLst/>
                    </a:prstGeom>
                    <a:noFill/>
                    <a:ln>
                      <a:noFill/>
                    </a:ln>
                  </pic:spPr>
                </pic:pic>
              </a:graphicData>
            </a:graphic>
          </wp:inline>
        </w:drawing>
      </w:r>
    </w:p>
    <w:p w14:paraId="2A1529E4" w14:textId="606A12E8" w:rsidR="007E4511" w:rsidRDefault="007E4511" w:rsidP="007E4511">
      <w:pPr>
        <w:rPr>
          <w:rStyle w:val="Heading1Char"/>
          <w:rFonts w:asciiTheme="minorHAnsi" w:hAnsiTheme="minorHAnsi" w:cstheme="minorHAnsi"/>
          <w:sz w:val="56"/>
          <w:szCs w:val="56"/>
          <w:lang w:val="en-IN"/>
        </w:rPr>
      </w:pPr>
    </w:p>
    <w:p w14:paraId="6064354E" w14:textId="7F5DE82B" w:rsidR="007E4511" w:rsidRDefault="007E4511" w:rsidP="007E4511">
      <w:pPr>
        <w:rPr>
          <w:rStyle w:val="Heading1Char"/>
          <w:rFonts w:asciiTheme="minorHAnsi" w:hAnsiTheme="minorHAnsi" w:cstheme="minorHAnsi"/>
          <w:sz w:val="56"/>
          <w:szCs w:val="56"/>
          <w:lang w:val="en-IN"/>
        </w:rPr>
      </w:pPr>
    </w:p>
    <w:p w14:paraId="50A0BCF8" w14:textId="417E5FF8" w:rsidR="007E4511" w:rsidRDefault="007E4511" w:rsidP="007E4511">
      <w:pPr>
        <w:rPr>
          <w:rStyle w:val="Heading1Char"/>
          <w:rFonts w:asciiTheme="minorHAnsi" w:hAnsiTheme="minorHAnsi" w:cstheme="minorHAnsi"/>
          <w:sz w:val="56"/>
          <w:szCs w:val="56"/>
          <w:lang w:val="en-IN"/>
        </w:rPr>
      </w:pPr>
    </w:p>
    <w:p w14:paraId="283479D2" w14:textId="00324722" w:rsidR="007E4511" w:rsidRDefault="007E4511" w:rsidP="007E4511">
      <w:pPr>
        <w:rPr>
          <w:rStyle w:val="Heading1Char"/>
          <w:rFonts w:asciiTheme="minorHAnsi" w:hAnsiTheme="minorHAnsi" w:cstheme="minorHAnsi"/>
          <w:sz w:val="56"/>
          <w:szCs w:val="56"/>
          <w:lang w:val="en-IN"/>
        </w:rPr>
      </w:pPr>
    </w:p>
    <w:p w14:paraId="23DF8EAA" w14:textId="5270C2C9" w:rsidR="007E4511" w:rsidRDefault="007E4511" w:rsidP="007E4511">
      <w:pPr>
        <w:rPr>
          <w:rStyle w:val="Heading1Char"/>
          <w:rFonts w:asciiTheme="minorHAnsi" w:hAnsiTheme="minorHAnsi" w:cstheme="minorHAnsi"/>
          <w:sz w:val="56"/>
          <w:szCs w:val="56"/>
          <w:lang w:val="en-IN"/>
        </w:rPr>
      </w:pPr>
    </w:p>
    <w:p w14:paraId="284B96C5" w14:textId="77777777" w:rsidR="0071128C" w:rsidRDefault="0071128C" w:rsidP="0071128C">
      <w:pPr>
        <w:rPr>
          <w:rStyle w:val="Heading1Char"/>
          <w:rFonts w:asciiTheme="minorHAnsi" w:hAnsiTheme="minorHAnsi" w:cstheme="minorHAnsi"/>
          <w:sz w:val="56"/>
          <w:szCs w:val="56"/>
          <w:lang w:val="en-IN"/>
        </w:rPr>
      </w:pPr>
    </w:p>
    <w:p w14:paraId="76E3DDB4" w14:textId="77777777" w:rsidR="0071128C" w:rsidRDefault="0071128C" w:rsidP="0071128C">
      <w:pPr>
        <w:rPr>
          <w:rStyle w:val="Heading1Char"/>
          <w:rFonts w:asciiTheme="minorHAnsi" w:hAnsiTheme="minorHAnsi" w:cstheme="minorHAnsi"/>
          <w:sz w:val="56"/>
          <w:szCs w:val="56"/>
          <w:lang w:val="en-IN"/>
        </w:rPr>
      </w:pPr>
    </w:p>
    <w:p w14:paraId="4AED75A1" w14:textId="6FABAE53" w:rsidR="007E4511" w:rsidRPr="0071128C" w:rsidRDefault="0071128C" w:rsidP="0071128C">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 xml:space="preserve">5) </w:t>
      </w:r>
      <w:r w:rsidR="007E4511" w:rsidRPr="0071128C">
        <w:rPr>
          <w:rStyle w:val="Heading1Char"/>
          <w:rFonts w:asciiTheme="minorHAnsi" w:hAnsiTheme="minorHAnsi" w:cstheme="minorHAnsi"/>
          <w:sz w:val="56"/>
          <w:szCs w:val="56"/>
          <w:lang w:val="en-IN"/>
        </w:rPr>
        <w:t>PROFILE PAGE</w:t>
      </w:r>
    </w:p>
    <w:p w14:paraId="5AE4D33E" w14:textId="77777777" w:rsidR="0071128C" w:rsidRDefault="0071128C" w:rsidP="007E4511">
      <w:pPr>
        <w:rPr>
          <w:rStyle w:val="Heading1Char"/>
          <w:rFonts w:asciiTheme="minorHAnsi" w:hAnsiTheme="minorHAnsi" w:cstheme="minorHAnsi"/>
          <w:sz w:val="56"/>
          <w:szCs w:val="56"/>
          <w:lang w:val="en-IN"/>
        </w:rPr>
      </w:pPr>
    </w:p>
    <w:p w14:paraId="2B40851B" w14:textId="1EBD2FF0" w:rsidR="007E4511" w:rsidRDefault="007E4511" w:rsidP="007E4511">
      <w:pPr>
        <w:rPr>
          <w:rStyle w:val="Heading1Char"/>
          <w:rFonts w:asciiTheme="minorHAnsi" w:hAnsiTheme="minorHAnsi" w:cstheme="minorHAnsi"/>
          <w:sz w:val="56"/>
          <w:szCs w:val="56"/>
          <w:lang w:val="en-IN"/>
        </w:rPr>
      </w:pPr>
      <w:r>
        <w:rPr>
          <w:noProof/>
          <w:lang w:val="en-IN" w:eastAsia="en-IN"/>
        </w:rPr>
        <w:drawing>
          <wp:inline distT="0" distB="0" distL="0" distR="0" wp14:anchorId="53662B23" wp14:editId="30BE55F4">
            <wp:extent cx="6545580" cy="4549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5580" cy="4549140"/>
                    </a:xfrm>
                    <a:prstGeom prst="rect">
                      <a:avLst/>
                    </a:prstGeom>
                    <a:noFill/>
                    <a:ln>
                      <a:noFill/>
                    </a:ln>
                  </pic:spPr>
                </pic:pic>
              </a:graphicData>
            </a:graphic>
          </wp:inline>
        </w:drawing>
      </w:r>
    </w:p>
    <w:p w14:paraId="0368A8BE" w14:textId="7FBA87D0" w:rsidR="007E4511" w:rsidRDefault="007E4511" w:rsidP="007E4511">
      <w:pPr>
        <w:rPr>
          <w:rStyle w:val="Heading1Char"/>
          <w:rFonts w:asciiTheme="minorHAnsi" w:hAnsiTheme="minorHAnsi" w:cstheme="minorHAnsi"/>
          <w:sz w:val="56"/>
          <w:szCs w:val="56"/>
          <w:lang w:val="en-IN"/>
        </w:rPr>
      </w:pPr>
    </w:p>
    <w:p w14:paraId="31F925D5" w14:textId="3E2D2C2E" w:rsidR="007E4511" w:rsidRDefault="007E4511" w:rsidP="007E4511">
      <w:pPr>
        <w:rPr>
          <w:rStyle w:val="Heading1Char"/>
          <w:rFonts w:asciiTheme="minorHAnsi" w:hAnsiTheme="minorHAnsi" w:cstheme="minorHAnsi"/>
          <w:sz w:val="56"/>
          <w:szCs w:val="56"/>
          <w:lang w:val="en-IN"/>
        </w:rPr>
      </w:pPr>
    </w:p>
    <w:p w14:paraId="6604A558" w14:textId="5B48097E" w:rsidR="007E4511" w:rsidRDefault="007E4511" w:rsidP="007E4511">
      <w:pPr>
        <w:rPr>
          <w:rStyle w:val="Heading1Char"/>
          <w:rFonts w:asciiTheme="minorHAnsi" w:hAnsiTheme="minorHAnsi" w:cstheme="minorHAnsi"/>
          <w:sz w:val="56"/>
          <w:szCs w:val="56"/>
          <w:lang w:val="en-IN"/>
        </w:rPr>
      </w:pPr>
    </w:p>
    <w:p w14:paraId="75A10F85" w14:textId="3EDD5EF9" w:rsidR="007E4511" w:rsidRDefault="007E4511" w:rsidP="007E4511">
      <w:pPr>
        <w:rPr>
          <w:rStyle w:val="Heading1Char"/>
          <w:rFonts w:asciiTheme="minorHAnsi" w:hAnsiTheme="minorHAnsi" w:cstheme="minorHAnsi"/>
          <w:sz w:val="56"/>
          <w:szCs w:val="56"/>
          <w:lang w:val="en-IN"/>
        </w:rPr>
      </w:pPr>
    </w:p>
    <w:p w14:paraId="65DDBC34" w14:textId="77777777" w:rsidR="0071128C" w:rsidRDefault="0071128C" w:rsidP="0071128C">
      <w:pPr>
        <w:rPr>
          <w:rStyle w:val="Heading1Char"/>
          <w:rFonts w:asciiTheme="minorHAnsi" w:hAnsiTheme="minorHAnsi" w:cstheme="minorHAnsi"/>
          <w:sz w:val="56"/>
          <w:szCs w:val="56"/>
          <w:lang w:val="en-IN"/>
        </w:rPr>
      </w:pPr>
    </w:p>
    <w:p w14:paraId="068A021E" w14:textId="77777777" w:rsidR="0071128C" w:rsidRDefault="0071128C" w:rsidP="0071128C">
      <w:pPr>
        <w:rPr>
          <w:rStyle w:val="Heading1Char"/>
          <w:rFonts w:asciiTheme="minorHAnsi" w:hAnsiTheme="minorHAnsi" w:cstheme="minorHAnsi"/>
          <w:sz w:val="56"/>
          <w:szCs w:val="56"/>
          <w:lang w:val="en-IN"/>
        </w:rPr>
      </w:pPr>
    </w:p>
    <w:p w14:paraId="177E61B3" w14:textId="777FE999" w:rsidR="000219F0" w:rsidRDefault="0071128C" w:rsidP="000219F0">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 xml:space="preserve">6) </w:t>
      </w:r>
      <w:r w:rsidR="000219F0" w:rsidRPr="0071128C">
        <w:rPr>
          <w:rStyle w:val="Heading1Char"/>
          <w:rFonts w:asciiTheme="minorHAnsi" w:hAnsiTheme="minorHAnsi" w:cstheme="minorHAnsi"/>
          <w:sz w:val="56"/>
          <w:szCs w:val="56"/>
          <w:lang w:val="en-IN"/>
        </w:rPr>
        <w:t>NEW POST</w:t>
      </w:r>
    </w:p>
    <w:p w14:paraId="77E03EE2" w14:textId="174DEFC0" w:rsidR="000219F0" w:rsidRDefault="000219F0" w:rsidP="000219F0">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r>
        <w:rPr>
          <w:noProof/>
          <w:lang w:val="en-IN" w:eastAsia="en-IN"/>
        </w:rPr>
        <w:drawing>
          <wp:inline distT="0" distB="0" distL="0" distR="0" wp14:anchorId="5F99DB85" wp14:editId="4F7D5C62">
            <wp:extent cx="6324600" cy="4511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4511040"/>
                    </a:xfrm>
                    <a:prstGeom prst="rect">
                      <a:avLst/>
                    </a:prstGeom>
                    <a:noFill/>
                    <a:ln>
                      <a:noFill/>
                    </a:ln>
                  </pic:spPr>
                </pic:pic>
              </a:graphicData>
            </a:graphic>
          </wp:inline>
        </w:drawing>
      </w:r>
    </w:p>
    <w:p w14:paraId="23F34B8E" w14:textId="36394DBB" w:rsidR="000219F0" w:rsidRDefault="000219F0" w:rsidP="000219F0">
      <w:pPr>
        <w:rPr>
          <w:rStyle w:val="Heading1Char"/>
          <w:rFonts w:asciiTheme="minorHAnsi" w:hAnsiTheme="minorHAnsi" w:cstheme="minorHAnsi"/>
          <w:sz w:val="56"/>
          <w:szCs w:val="56"/>
          <w:lang w:val="en-IN"/>
        </w:rPr>
      </w:pPr>
    </w:p>
    <w:p w14:paraId="4F67C48B" w14:textId="5AEBD885" w:rsidR="000219F0" w:rsidRDefault="000219F0" w:rsidP="000219F0">
      <w:pPr>
        <w:rPr>
          <w:rStyle w:val="Heading1Char"/>
          <w:rFonts w:asciiTheme="minorHAnsi" w:hAnsiTheme="minorHAnsi" w:cstheme="minorHAnsi"/>
          <w:sz w:val="56"/>
          <w:szCs w:val="56"/>
          <w:lang w:val="en-IN"/>
        </w:rPr>
      </w:pPr>
    </w:p>
    <w:p w14:paraId="24DE3FDC" w14:textId="7D4490B8" w:rsidR="000219F0" w:rsidRDefault="000219F0" w:rsidP="000219F0">
      <w:pPr>
        <w:rPr>
          <w:rStyle w:val="Heading1Char"/>
          <w:rFonts w:asciiTheme="minorHAnsi" w:hAnsiTheme="minorHAnsi" w:cstheme="minorHAnsi"/>
          <w:sz w:val="56"/>
          <w:szCs w:val="56"/>
          <w:lang w:val="en-IN"/>
        </w:rPr>
      </w:pPr>
    </w:p>
    <w:p w14:paraId="25691BBD" w14:textId="4C59EC5D" w:rsidR="000219F0" w:rsidRDefault="000219F0" w:rsidP="000219F0">
      <w:pPr>
        <w:rPr>
          <w:rStyle w:val="Heading1Char"/>
          <w:rFonts w:asciiTheme="minorHAnsi" w:hAnsiTheme="minorHAnsi" w:cstheme="minorHAnsi"/>
          <w:sz w:val="56"/>
          <w:szCs w:val="56"/>
          <w:lang w:val="en-IN"/>
        </w:rPr>
      </w:pPr>
    </w:p>
    <w:p w14:paraId="191E650F" w14:textId="77777777" w:rsidR="0071128C" w:rsidRDefault="0071128C" w:rsidP="0071128C">
      <w:pPr>
        <w:rPr>
          <w:rStyle w:val="Heading1Char"/>
          <w:rFonts w:asciiTheme="minorHAnsi" w:hAnsiTheme="minorHAnsi" w:cstheme="minorHAnsi"/>
          <w:sz w:val="56"/>
          <w:szCs w:val="56"/>
          <w:lang w:val="en-IN"/>
        </w:rPr>
      </w:pPr>
    </w:p>
    <w:p w14:paraId="3E17ADE4" w14:textId="77777777" w:rsidR="0071128C" w:rsidRDefault="0071128C" w:rsidP="0071128C">
      <w:pPr>
        <w:rPr>
          <w:rStyle w:val="Heading1Char"/>
          <w:rFonts w:asciiTheme="minorHAnsi" w:hAnsiTheme="minorHAnsi" w:cstheme="minorHAnsi"/>
          <w:sz w:val="56"/>
          <w:szCs w:val="56"/>
          <w:lang w:val="en-IN"/>
        </w:rPr>
      </w:pPr>
    </w:p>
    <w:p w14:paraId="30CD894C" w14:textId="39F5788C" w:rsidR="000219F0" w:rsidRPr="0071128C" w:rsidRDefault="0071128C" w:rsidP="0071128C">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lastRenderedPageBreak/>
        <w:t xml:space="preserve">7) </w:t>
      </w:r>
      <w:r w:rsidR="000219F0" w:rsidRPr="0071128C">
        <w:rPr>
          <w:rStyle w:val="Heading1Char"/>
          <w:rFonts w:asciiTheme="minorHAnsi" w:hAnsiTheme="minorHAnsi" w:cstheme="minorHAnsi"/>
          <w:sz w:val="56"/>
          <w:szCs w:val="56"/>
          <w:lang w:val="en-IN"/>
        </w:rPr>
        <w:t>LOGIN PAGE</w:t>
      </w:r>
    </w:p>
    <w:p w14:paraId="021A5954" w14:textId="65823A61" w:rsidR="000219F0" w:rsidRPr="000219F0" w:rsidRDefault="000219F0" w:rsidP="000219F0">
      <w:pPr>
        <w:rPr>
          <w:rStyle w:val="Heading1Char"/>
          <w:rFonts w:asciiTheme="minorHAnsi" w:hAnsiTheme="minorHAnsi" w:cstheme="minorHAnsi"/>
          <w:sz w:val="56"/>
          <w:szCs w:val="56"/>
          <w:lang w:val="en-IN"/>
        </w:rPr>
      </w:pPr>
      <w:bookmarkStart w:id="0" w:name="_GoBack"/>
      <w:bookmarkEnd w:id="0"/>
      <w:r>
        <w:rPr>
          <w:rStyle w:val="Heading1Char"/>
          <w:rFonts w:asciiTheme="minorHAnsi" w:hAnsiTheme="minorHAnsi" w:cstheme="minorHAnsi"/>
          <w:sz w:val="56"/>
          <w:szCs w:val="56"/>
          <w:lang w:val="en-IN"/>
        </w:rPr>
        <w:t xml:space="preserve">  </w:t>
      </w:r>
      <w:r>
        <w:rPr>
          <w:noProof/>
          <w:lang w:val="en-IN" w:eastAsia="en-IN"/>
        </w:rPr>
        <w:drawing>
          <wp:inline distT="0" distB="0" distL="0" distR="0" wp14:anchorId="68A90797" wp14:editId="17F9A3B5">
            <wp:extent cx="6301740" cy="42138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1740" cy="4213860"/>
                    </a:xfrm>
                    <a:prstGeom prst="rect">
                      <a:avLst/>
                    </a:prstGeom>
                    <a:noFill/>
                    <a:ln>
                      <a:noFill/>
                    </a:ln>
                  </pic:spPr>
                </pic:pic>
              </a:graphicData>
            </a:graphic>
          </wp:inline>
        </w:drawing>
      </w:r>
    </w:p>
    <w:p w14:paraId="22878744" w14:textId="445CF57A" w:rsidR="007E4511" w:rsidRPr="007E4511" w:rsidRDefault="007E4511" w:rsidP="007E4511">
      <w:pPr>
        <w:rPr>
          <w:rStyle w:val="Heading1Char"/>
          <w:rFonts w:asciiTheme="minorHAnsi" w:hAnsiTheme="minorHAnsi" w:cstheme="minorHAnsi"/>
          <w:sz w:val="56"/>
          <w:szCs w:val="56"/>
          <w:lang w:val="en-IN"/>
        </w:rPr>
      </w:pPr>
      <w:r>
        <w:rPr>
          <w:rStyle w:val="Heading1Char"/>
          <w:rFonts w:asciiTheme="minorHAnsi" w:hAnsiTheme="minorHAnsi" w:cstheme="minorHAnsi"/>
          <w:sz w:val="56"/>
          <w:szCs w:val="56"/>
          <w:lang w:val="en-IN"/>
        </w:rPr>
        <w:t xml:space="preserve"> </w:t>
      </w:r>
    </w:p>
    <w:p w14:paraId="27A7DBA4" w14:textId="77777777" w:rsidR="007E4511" w:rsidRDefault="007E4511" w:rsidP="007E4511">
      <w:pPr>
        <w:pStyle w:val="ListParagraph"/>
        <w:ind w:left="2160"/>
        <w:rPr>
          <w:rStyle w:val="Heading1Char"/>
          <w:rFonts w:asciiTheme="minorHAnsi" w:hAnsiTheme="minorHAnsi" w:cstheme="minorHAnsi"/>
          <w:sz w:val="56"/>
          <w:szCs w:val="56"/>
          <w:lang w:val="en-IN"/>
        </w:rPr>
      </w:pPr>
    </w:p>
    <w:p w14:paraId="58392B31" w14:textId="243ACA6C" w:rsidR="007E4511" w:rsidRDefault="007E4511" w:rsidP="007E4511">
      <w:pPr>
        <w:pStyle w:val="ListParagraph"/>
        <w:ind w:left="2160"/>
        <w:rPr>
          <w:rStyle w:val="Heading1Char"/>
          <w:rFonts w:asciiTheme="minorHAnsi" w:hAnsiTheme="minorHAnsi" w:cstheme="minorHAnsi"/>
          <w:sz w:val="56"/>
          <w:szCs w:val="56"/>
          <w:lang w:val="en-IN"/>
        </w:rPr>
      </w:pPr>
    </w:p>
    <w:p w14:paraId="445764E6" w14:textId="1331E29F" w:rsidR="007E4511" w:rsidRPr="007F7790" w:rsidRDefault="007E4511" w:rsidP="007E4511">
      <w:pPr>
        <w:pStyle w:val="ListParagraph"/>
        <w:ind w:left="2160"/>
        <w:rPr>
          <w:rStyle w:val="Heading1Char"/>
          <w:rFonts w:asciiTheme="minorHAnsi" w:hAnsiTheme="minorHAnsi" w:cstheme="minorHAnsi"/>
          <w:sz w:val="56"/>
          <w:szCs w:val="56"/>
          <w:lang w:val="en-IN"/>
        </w:rPr>
      </w:pPr>
    </w:p>
    <w:sectPr w:rsidR="007E4511" w:rsidRPr="007F77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BEE514" w14:textId="77777777" w:rsidR="00D6693A" w:rsidRDefault="00D6693A" w:rsidP="00BC3986">
      <w:r>
        <w:separator/>
      </w:r>
    </w:p>
  </w:endnote>
  <w:endnote w:type="continuationSeparator" w:id="0">
    <w:p w14:paraId="0DEA9748" w14:textId="77777777" w:rsidR="00D6693A" w:rsidRDefault="00D6693A" w:rsidP="00BC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E7991" w14:textId="77777777" w:rsidR="00D6693A" w:rsidRDefault="00D6693A" w:rsidP="00BC3986">
      <w:r>
        <w:separator/>
      </w:r>
    </w:p>
  </w:footnote>
  <w:footnote w:type="continuationSeparator" w:id="0">
    <w:p w14:paraId="5DB10CB8" w14:textId="77777777" w:rsidR="00D6693A" w:rsidRDefault="00D6693A" w:rsidP="00BC39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4F670E7"/>
    <w:multiLevelType w:val="hybridMultilevel"/>
    <w:tmpl w:val="A276143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nsid w:val="065764D5"/>
    <w:multiLevelType w:val="hybridMultilevel"/>
    <w:tmpl w:val="96747840"/>
    <w:lvl w:ilvl="0" w:tplc="857EB96E">
      <w:start w:val="1"/>
      <w:numFmt w:val="decimal"/>
      <w:lvlText w:val="%1."/>
      <w:lvlJc w:val="left"/>
      <w:pPr>
        <w:ind w:left="502" w:hanging="360"/>
      </w:pPr>
      <w:rPr>
        <w:rFonts w:ascii="Helvetica" w:hAnsi="Helvetica" w:hint="default"/>
        <w:sz w:val="56"/>
        <w:szCs w:val="5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0A615096"/>
    <w:multiLevelType w:val="multilevel"/>
    <w:tmpl w:val="2416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0C0E26C5"/>
    <w:multiLevelType w:val="multilevel"/>
    <w:tmpl w:val="2416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1C05154F"/>
    <w:multiLevelType w:val="hybridMultilevel"/>
    <w:tmpl w:val="6A26A8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1E6E1A24"/>
    <w:multiLevelType w:val="hybridMultilevel"/>
    <w:tmpl w:val="16F046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3E37E61"/>
    <w:multiLevelType w:val="hybridMultilevel"/>
    <w:tmpl w:val="5E5ED0A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1">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CDD5923"/>
    <w:multiLevelType w:val="hybridMultilevel"/>
    <w:tmpl w:val="D562BD32"/>
    <w:lvl w:ilvl="0" w:tplc="4009000F">
      <w:start w:val="1"/>
      <w:numFmt w:val="decimal"/>
      <w:lvlText w:val="%1."/>
      <w:lvlJc w:val="left"/>
      <w:pPr>
        <w:ind w:left="1352" w:hanging="360"/>
      </w:p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23">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5955381"/>
    <w:multiLevelType w:val="multilevel"/>
    <w:tmpl w:val="88BE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3B17D7"/>
    <w:multiLevelType w:val="hybridMultilevel"/>
    <w:tmpl w:val="87844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4D9E6447"/>
    <w:multiLevelType w:val="hybridMultilevel"/>
    <w:tmpl w:val="7A3AA1A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0">
    <w:nsid w:val="51B30FA1"/>
    <w:multiLevelType w:val="multilevel"/>
    <w:tmpl w:val="0E66BD9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2160" w:hanging="72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nsid w:val="5EE838D1"/>
    <w:multiLevelType w:val="hybridMultilevel"/>
    <w:tmpl w:val="CC321D52"/>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4">
    <w:nsid w:val="65B23785"/>
    <w:multiLevelType w:val="hybridMultilevel"/>
    <w:tmpl w:val="67FA418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5">
    <w:nsid w:val="69FB04EF"/>
    <w:multiLevelType w:val="hybridMultilevel"/>
    <w:tmpl w:val="CC8CB916"/>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6">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1B313C"/>
    <w:multiLevelType w:val="hybridMultilevel"/>
    <w:tmpl w:val="2CCCFB6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8">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1"/>
  </w:num>
  <w:num w:numId="2">
    <w:abstractNumId w:val="15"/>
  </w:num>
  <w:num w:numId="3">
    <w:abstractNumId w:val="10"/>
  </w:num>
  <w:num w:numId="4">
    <w:abstractNumId w:val="36"/>
  </w:num>
  <w:num w:numId="5">
    <w:abstractNumId w:val="17"/>
  </w:num>
  <w:num w:numId="6">
    <w:abstractNumId w:val="26"/>
  </w:num>
  <w:num w:numId="7">
    <w:abstractNumId w:val="2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1"/>
  </w:num>
  <w:num w:numId="19">
    <w:abstractNumId w:val="23"/>
  </w:num>
  <w:num w:numId="20">
    <w:abstractNumId w:val="32"/>
  </w:num>
  <w:num w:numId="21">
    <w:abstractNumId w:val="27"/>
  </w:num>
  <w:num w:numId="22">
    <w:abstractNumId w:val="13"/>
  </w:num>
  <w:num w:numId="23">
    <w:abstractNumId w:val="38"/>
  </w:num>
  <w:num w:numId="24">
    <w:abstractNumId w:val="37"/>
  </w:num>
  <w:num w:numId="25">
    <w:abstractNumId w:val="20"/>
  </w:num>
  <w:num w:numId="26">
    <w:abstractNumId w:val="18"/>
  </w:num>
  <w:num w:numId="27">
    <w:abstractNumId w:val="34"/>
  </w:num>
  <w:num w:numId="28">
    <w:abstractNumId w:val="12"/>
  </w:num>
  <w:num w:numId="29">
    <w:abstractNumId w:val="29"/>
  </w:num>
  <w:num w:numId="30">
    <w:abstractNumId w:val="11"/>
  </w:num>
  <w:num w:numId="31">
    <w:abstractNumId w:val="22"/>
  </w:num>
  <w:num w:numId="32">
    <w:abstractNumId w:val="33"/>
  </w:num>
  <w:num w:numId="33">
    <w:abstractNumId w:val="35"/>
  </w:num>
  <w:num w:numId="34">
    <w:abstractNumId w:val="19"/>
  </w:num>
  <w:num w:numId="35">
    <w:abstractNumId w:val="25"/>
  </w:num>
  <w:num w:numId="36">
    <w:abstractNumId w:val="16"/>
  </w:num>
  <w:num w:numId="37">
    <w:abstractNumId w:val="24"/>
  </w:num>
  <w:num w:numId="38">
    <w:abstractNumId w:val="3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BDD"/>
    <w:rsid w:val="000219F0"/>
    <w:rsid w:val="00104FFD"/>
    <w:rsid w:val="001B3D9D"/>
    <w:rsid w:val="001B6D92"/>
    <w:rsid w:val="0020700A"/>
    <w:rsid w:val="00247B84"/>
    <w:rsid w:val="002E1FFE"/>
    <w:rsid w:val="00316ABE"/>
    <w:rsid w:val="00642FA9"/>
    <w:rsid w:val="00645252"/>
    <w:rsid w:val="0066144A"/>
    <w:rsid w:val="006A2131"/>
    <w:rsid w:val="006B6456"/>
    <w:rsid w:val="006D3D74"/>
    <w:rsid w:val="0071128C"/>
    <w:rsid w:val="007E4511"/>
    <w:rsid w:val="007F7790"/>
    <w:rsid w:val="00803CBF"/>
    <w:rsid w:val="0083569A"/>
    <w:rsid w:val="0086285F"/>
    <w:rsid w:val="008C649D"/>
    <w:rsid w:val="00946B20"/>
    <w:rsid w:val="0099121C"/>
    <w:rsid w:val="009E7AFE"/>
    <w:rsid w:val="00A9204E"/>
    <w:rsid w:val="00AB48C0"/>
    <w:rsid w:val="00BB600D"/>
    <w:rsid w:val="00BC2D96"/>
    <w:rsid w:val="00BC3986"/>
    <w:rsid w:val="00C60851"/>
    <w:rsid w:val="00D6693A"/>
    <w:rsid w:val="00E755C8"/>
    <w:rsid w:val="00EE364F"/>
    <w:rsid w:val="00EE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5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D9D"/>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EE7BDD"/>
  </w:style>
  <w:style w:type="paragraph" w:styleId="NormalWeb">
    <w:name w:val="Normal (Web)"/>
    <w:basedOn w:val="Normal"/>
    <w:uiPriority w:val="99"/>
    <w:unhideWhenUsed/>
    <w:rsid w:val="0020700A"/>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24kjd">
    <w:name w:val="e24kjd"/>
    <w:basedOn w:val="DefaultParagraphFont"/>
    <w:rsid w:val="00AB48C0"/>
  </w:style>
  <w:style w:type="paragraph" w:styleId="ListParagraph">
    <w:name w:val="List Paragraph"/>
    <w:basedOn w:val="Normal"/>
    <w:uiPriority w:val="34"/>
    <w:unhideWhenUsed/>
    <w:qFormat/>
    <w:rsid w:val="00AB48C0"/>
    <w:pPr>
      <w:ind w:left="720"/>
      <w:contextualSpacing/>
    </w:pPr>
  </w:style>
  <w:style w:type="character" w:customStyle="1" w:styleId="UnresolvedMention">
    <w:name w:val="Unresolved Mention"/>
    <w:basedOn w:val="DefaultParagraphFont"/>
    <w:uiPriority w:val="99"/>
    <w:semiHidden/>
    <w:unhideWhenUsed/>
    <w:rsid w:val="002E1FFE"/>
    <w:rPr>
      <w:color w:val="605E5C"/>
      <w:shd w:val="clear" w:color="auto" w:fill="E1DFDD"/>
    </w:rPr>
  </w:style>
  <w:style w:type="character" w:customStyle="1" w:styleId="doc">
    <w:name w:val="doc"/>
    <w:basedOn w:val="DefaultParagraphFont"/>
    <w:rsid w:val="00E755C8"/>
  </w:style>
  <w:style w:type="table" w:styleId="TableGrid">
    <w:name w:val="Table Grid"/>
    <w:basedOn w:val="TableNormal"/>
    <w:uiPriority w:val="59"/>
    <w:rsid w:val="006A2131"/>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D9D"/>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EE7BDD"/>
  </w:style>
  <w:style w:type="paragraph" w:styleId="NormalWeb">
    <w:name w:val="Normal (Web)"/>
    <w:basedOn w:val="Normal"/>
    <w:uiPriority w:val="99"/>
    <w:unhideWhenUsed/>
    <w:rsid w:val="0020700A"/>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24kjd">
    <w:name w:val="e24kjd"/>
    <w:basedOn w:val="DefaultParagraphFont"/>
    <w:rsid w:val="00AB48C0"/>
  </w:style>
  <w:style w:type="paragraph" w:styleId="ListParagraph">
    <w:name w:val="List Paragraph"/>
    <w:basedOn w:val="Normal"/>
    <w:uiPriority w:val="34"/>
    <w:unhideWhenUsed/>
    <w:qFormat/>
    <w:rsid w:val="00AB48C0"/>
    <w:pPr>
      <w:ind w:left="720"/>
      <w:contextualSpacing/>
    </w:pPr>
  </w:style>
  <w:style w:type="character" w:customStyle="1" w:styleId="UnresolvedMention">
    <w:name w:val="Unresolved Mention"/>
    <w:basedOn w:val="DefaultParagraphFont"/>
    <w:uiPriority w:val="99"/>
    <w:semiHidden/>
    <w:unhideWhenUsed/>
    <w:rsid w:val="002E1FFE"/>
    <w:rPr>
      <w:color w:val="605E5C"/>
      <w:shd w:val="clear" w:color="auto" w:fill="E1DFDD"/>
    </w:rPr>
  </w:style>
  <w:style w:type="character" w:customStyle="1" w:styleId="doc">
    <w:name w:val="doc"/>
    <w:basedOn w:val="DefaultParagraphFont"/>
    <w:rsid w:val="00E755C8"/>
  </w:style>
  <w:style w:type="table" w:styleId="TableGrid">
    <w:name w:val="Table Grid"/>
    <w:basedOn w:val="TableNormal"/>
    <w:uiPriority w:val="59"/>
    <w:rsid w:val="006A2131"/>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49808">
      <w:bodyDiv w:val="1"/>
      <w:marLeft w:val="0"/>
      <w:marRight w:val="0"/>
      <w:marTop w:val="0"/>
      <w:marBottom w:val="0"/>
      <w:divBdr>
        <w:top w:val="none" w:sz="0" w:space="0" w:color="auto"/>
        <w:left w:val="none" w:sz="0" w:space="0" w:color="auto"/>
        <w:bottom w:val="none" w:sz="0" w:space="0" w:color="auto"/>
        <w:right w:val="none" w:sz="0" w:space="0" w:color="auto"/>
      </w:divBdr>
      <w:divsChild>
        <w:div w:id="1217666563">
          <w:marLeft w:val="0"/>
          <w:marRight w:val="0"/>
          <w:marTop w:val="0"/>
          <w:marBottom w:val="0"/>
          <w:divBdr>
            <w:top w:val="single" w:sz="6" w:space="7" w:color="E5E5E5"/>
            <w:left w:val="none" w:sz="0" w:space="0" w:color="auto"/>
            <w:bottom w:val="none" w:sz="0" w:space="0" w:color="auto"/>
            <w:right w:val="none" w:sz="0" w:space="0" w:color="auto"/>
          </w:divBdr>
        </w:div>
        <w:div w:id="22295032">
          <w:marLeft w:val="0"/>
          <w:marRight w:val="0"/>
          <w:marTop w:val="0"/>
          <w:marBottom w:val="0"/>
          <w:divBdr>
            <w:top w:val="none" w:sz="0" w:space="0" w:color="auto"/>
            <w:left w:val="none" w:sz="0" w:space="0" w:color="auto"/>
            <w:bottom w:val="none" w:sz="0" w:space="0" w:color="auto"/>
            <w:right w:val="none" w:sz="0" w:space="0" w:color="auto"/>
          </w:divBdr>
          <w:divsChild>
            <w:div w:id="186066103">
              <w:marLeft w:val="0"/>
              <w:marRight w:val="0"/>
              <w:marTop w:val="0"/>
              <w:marBottom w:val="0"/>
              <w:divBdr>
                <w:top w:val="none" w:sz="0" w:space="0" w:color="auto"/>
                <w:left w:val="none" w:sz="0" w:space="0" w:color="auto"/>
                <w:bottom w:val="none" w:sz="0" w:space="0" w:color="auto"/>
                <w:right w:val="none" w:sz="0" w:space="0" w:color="auto"/>
              </w:divBdr>
              <w:divsChild>
                <w:div w:id="1388068678">
                  <w:marLeft w:val="0"/>
                  <w:marRight w:val="0"/>
                  <w:marTop w:val="0"/>
                  <w:marBottom w:val="0"/>
                  <w:divBdr>
                    <w:top w:val="none" w:sz="0" w:space="0" w:color="auto"/>
                    <w:left w:val="none" w:sz="0" w:space="0" w:color="auto"/>
                    <w:bottom w:val="none" w:sz="0" w:space="0" w:color="auto"/>
                    <w:right w:val="none" w:sz="0" w:space="0" w:color="auto"/>
                  </w:divBdr>
                  <w:divsChild>
                    <w:div w:id="14695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54035">
      <w:bodyDiv w:val="1"/>
      <w:marLeft w:val="0"/>
      <w:marRight w:val="0"/>
      <w:marTop w:val="0"/>
      <w:marBottom w:val="0"/>
      <w:divBdr>
        <w:top w:val="none" w:sz="0" w:space="0" w:color="auto"/>
        <w:left w:val="none" w:sz="0" w:space="0" w:color="auto"/>
        <w:bottom w:val="none" w:sz="0" w:space="0" w:color="auto"/>
        <w:right w:val="none" w:sz="0" w:space="0" w:color="auto"/>
      </w:divBdr>
    </w:div>
    <w:div w:id="419525523">
      <w:bodyDiv w:val="1"/>
      <w:marLeft w:val="0"/>
      <w:marRight w:val="0"/>
      <w:marTop w:val="0"/>
      <w:marBottom w:val="0"/>
      <w:divBdr>
        <w:top w:val="none" w:sz="0" w:space="0" w:color="auto"/>
        <w:left w:val="none" w:sz="0" w:space="0" w:color="auto"/>
        <w:bottom w:val="none" w:sz="0" w:space="0" w:color="auto"/>
        <w:right w:val="none" w:sz="0" w:space="0" w:color="auto"/>
      </w:divBdr>
      <w:divsChild>
        <w:div w:id="612445224">
          <w:marLeft w:val="240"/>
          <w:marRight w:val="240"/>
          <w:marTop w:val="240"/>
          <w:marBottom w:val="0"/>
          <w:divBdr>
            <w:top w:val="none" w:sz="0" w:space="0" w:color="auto"/>
            <w:left w:val="none" w:sz="0" w:space="0" w:color="auto"/>
            <w:bottom w:val="none" w:sz="0" w:space="0" w:color="auto"/>
            <w:right w:val="none" w:sz="0" w:space="0" w:color="auto"/>
          </w:divBdr>
        </w:div>
        <w:div w:id="1419670663">
          <w:marLeft w:val="0"/>
          <w:marRight w:val="0"/>
          <w:marTop w:val="0"/>
          <w:marBottom w:val="0"/>
          <w:divBdr>
            <w:top w:val="none" w:sz="0" w:space="0" w:color="auto"/>
            <w:left w:val="none" w:sz="0" w:space="0" w:color="auto"/>
            <w:bottom w:val="none" w:sz="0" w:space="0" w:color="auto"/>
            <w:right w:val="none" w:sz="0" w:space="0" w:color="auto"/>
          </w:divBdr>
          <w:divsChild>
            <w:div w:id="306009263">
              <w:marLeft w:val="0"/>
              <w:marRight w:val="0"/>
              <w:marTop w:val="0"/>
              <w:marBottom w:val="0"/>
              <w:divBdr>
                <w:top w:val="none" w:sz="0" w:space="0" w:color="auto"/>
                <w:left w:val="none" w:sz="0" w:space="0" w:color="auto"/>
                <w:bottom w:val="none" w:sz="0" w:space="0" w:color="auto"/>
                <w:right w:val="none" w:sz="0" w:space="0" w:color="auto"/>
              </w:divBdr>
              <w:divsChild>
                <w:div w:id="849835287">
                  <w:marLeft w:val="0"/>
                  <w:marRight w:val="0"/>
                  <w:marTop w:val="0"/>
                  <w:marBottom w:val="0"/>
                  <w:divBdr>
                    <w:top w:val="none" w:sz="0" w:space="0" w:color="auto"/>
                    <w:left w:val="none" w:sz="0" w:space="0" w:color="auto"/>
                    <w:bottom w:val="none" w:sz="0" w:space="0" w:color="auto"/>
                    <w:right w:val="none" w:sz="0" w:space="0" w:color="auto"/>
                  </w:divBdr>
                  <w:divsChild>
                    <w:div w:id="1373967259">
                      <w:marLeft w:val="0"/>
                      <w:marRight w:val="0"/>
                      <w:marTop w:val="0"/>
                      <w:marBottom w:val="0"/>
                      <w:divBdr>
                        <w:top w:val="none" w:sz="0" w:space="0" w:color="auto"/>
                        <w:left w:val="none" w:sz="0" w:space="0" w:color="auto"/>
                        <w:bottom w:val="none" w:sz="0" w:space="0" w:color="auto"/>
                        <w:right w:val="none" w:sz="0" w:space="0" w:color="auto"/>
                      </w:divBdr>
                      <w:divsChild>
                        <w:div w:id="1804617535">
                          <w:marLeft w:val="0"/>
                          <w:marRight w:val="0"/>
                          <w:marTop w:val="0"/>
                          <w:marBottom w:val="0"/>
                          <w:divBdr>
                            <w:top w:val="none" w:sz="0" w:space="0" w:color="auto"/>
                            <w:left w:val="none" w:sz="0" w:space="0" w:color="auto"/>
                            <w:bottom w:val="none" w:sz="0" w:space="0" w:color="auto"/>
                            <w:right w:val="none" w:sz="0" w:space="0" w:color="auto"/>
                          </w:divBdr>
                          <w:divsChild>
                            <w:div w:id="2003199366">
                              <w:marLeft w:val="0"/>
                              <w:marRight w:val="0"/>
                              <w:marTop w:val="0"/>
                              <w:marBottom w:val="0"/>
                              <w:divBdr>
                                <w:top w:val="none" w:sz="0" w:space="0" w:color="auto"/>
                                <w:left w:val="none" w:sz="0" w:space="0" w:color="auto"/>
                                <w:bottom w:val="none" w:sz="0" w:space="0" w:color="auto"/>
                                <w:right w:val="none" w:sz="0" w:space="0" w:color="auto"/>
                              </w:divBdr>
                              <w:divsChild>
                                <w:div w:id="2110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001336">
      <w:bodyDiv w:val="1"/>
      <w:marLeft w:val="0"/>
      <w:marRight w:val="0"/>
      <w:marTop w:val="0"/>
      <w:marBottom w:val="0"/>
      <w:divBdr>
        <w:top w:val="none" w:sz="0" w:space="0" w:color="auto"/>
        <w:left w:val="none" w:sz="0" w:space="0" w:color="auto"/>
        <w:bottom w:val="none" w:sz="0" w:space="0" w:color="auto"/>
        <w:right w:val="none" w:sz="0" w:space="0" w:color="auto"/>
      </w:divBdr>
    </w:div>
    <w:div w:id="822312704">
      <w:bodyDiv w:val="1"/>
      <w:marLeft w:val="0"/>
      <w:marRight w:val="0"/>
      <w:marTop w:val="0"/>
      <w:marBottom w:val="0"/>
      <w:divBdr>
        <w:top w:val="none" w:sz="0" w:space="0" w:color="auto"/>
        <w:left w:val="none" w:sz="0" w:space="0" w:color="auto"/>
        <w:bottom w:val="none" w:sz="0" w:space="0" w:color="auto"/>
        <w:right w:val="none" w:sz="0" w:space="0" w:color="auto"/>
      </w:divBdr>
    </w:div>
    <w:div w:id="970404347">
      <w:bodyDiv w:val="1"/>
      <w:marLeft w:val="0"/>
      <w:marRight w:val="0"/>
      <w:marTop w:val="0"/>
      <w:marBottom w:val="0"/>
      <w:divBdr>
        <w:top w:val="none" w:sz="0" w:space="0" w:color="auto"/>
        <w:left w:val="none" w:sz="0" w:space="0" w:color="auto"/>
        <w:bottom w:val="none" w:sz="0" w:space="0" w:color="auto"/>
        <w:right w:val="none" w:sz="0" w:space="0" w:color="auto"/>
      </w:divBdr>
    </w:div>
    <w:div w:id="1005010997">
      <w:bodyDiv w:val="1"/>
      <w:marLeft w:val="0"/>
      <w:marRight w:val="0"/>
      <w:marTop w:val="0"/>
      <w:marBottom w:val="0"/>
      <w:divBdr>
        <w:top w:val="none" w:sz="0" w:space="0" w:color="auto"/>
        <w:left w:val="none" w:sz="0" w:space="0" w:color="auto"/>
        <w:bottom w:val="none" w:sz="0" w:space="0" w:color="auto"/>
        <w:right w:val="none" w:sz="0" w:space="0" w:color="auto"/>
      </w:divBdr>
      <w:divsChild>
        <w:div w:id="1058554321">
          <w:marLeft w:val="0"/>
          <w:marRight w:val="0"/>
          <w:marTop w:val="0"/>
          <w:marBottom w:val="0"/>
          <w:divBdr>
            <w:top w:val="single" w:sz="6" w:space="7" w:color="E5E5E5"/>
            <w:left w:val="none" w:sz="0" w:space="0" w:color="auto"/>
            <w:bottom w:val="none" w:sz="0" w:space="0" w:color="auto"/>
            <w:right w:val="none" w:sz="0" w:space="0" w:color="auto"/>
          </w:divBdr>
        </w:div>
        <w:div w:id="775638163">
          <w:marLeft w:val="0"/>
          <w:marRight w:val="0"/>
          <w:marTop w:val="0"/>
          <w:marBottom w:val="0"/>
          <w:divBdr>
            <w:top w:val="none" w:sz="0" w:space="0" w:color="auto"/>
            <w:left w:val="none" w:sz="0" w:space="0" w:color="auto"/>
            <w:bottom w:val="none" w:sz="0" w:space="0" w:color="auto"/>
            <w:right w:val="none" w:sz="0" w:space="0" w:color="auto"/>
          </w:divBdr>
          <w:divsChild>
            <w:div w:id="1807426667">
              <w:marLeft w:val="0"/>
              <w:marRight w:val="0"/>
              <w:marTop w:val="0"/>
              <w:marBottom w:val="0"/>
              <w:divBdr>
                <w:top w:val="none" w:sz="0" w:space="0" w:color="auto"/>
                <w:left w:val="none" w:sz="0" w:space="0" w:color="auto"/>
                <w:bottom w:val="none" w:sz="0" w:space="0" w:color="auto"/>
                <w:right w:val="none" w:sz="0" w:space="0" w:color="auto"/>
              </w:divBdr>
              <w:divsChild>
                <w:div w:id="961350860">
                  <w:marLeft w:val="0"/>
                  <w:marRight w:val="0"/>
                  <w:marTop w:val="0"/>
                  <w:marBottom w:val="0"/>
                  <w:divBdr>
                    <w:top w:val="none" w:sz="0" w:space="0" w:color="auto"/>
                    <w:left w:val="none" w:sz="0" w:space="0" w:color="auto"/>
                    <w:bottom w:val="none" w:sz="0" w:space="0" w:color="auto"/>
                    <w:right w:val="none" w:sz="0" w:space="0" w:color="auto"/>
                  </w:divBdr>
                  <w:divsChild>
                    <w:div w:id="20148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842397">
      <w:bodyDiv w:val="1"/>
      <w:marLeft w:val="0"/>
      <w:marRight w:val="0"/>
      <w:marTop w:val="0"/>
      <w:marBottom w:val="0"/>
      <w:divBdr>
        <w:top w:val="none" w:sz="0" w:space="0" w:color="auto"/>
        <w:left w:val="none" w:sz="0" w:space="0" w:color="auto"/>
        <w:bottom w:val="none" w:sz="0" w:space="0" w:color="auto"/>
        <w:right w:val="none" w:sz="0" w:space="0" w:color="auto"/>
      </w:divBdr>
      <w:divsChild>
        <w:div w:id="1854491018">
          <w:marLeft w:val="0"/>
          <w:marRight w:val="0"/>
          <w:marTop w:val="0"/>
          <w:marBottom w:val="0"/>
          <w:divBdr>
            <w:top w:val="single" w:sz="6" w:space="7" w:color="E5E5E5"/>
            <w:left w:val="none" w:sz="0" w:space="0" w:color="auto"/>
            <w:bottom w:val="none" w:sz="0" w:space="0" w:color="auto"/>
            <w:right w:val="none" w:sz="0" w:space="0" w:color="auto"/>
          </w:divBdr>
        </w:div>
        <w:div w:id="1867255381">
          <w:marLeft w:val="0"/>
          <w:marRight w:val="0"/>
          <w:marTop w:val="0"/>
          <w:marBottom w:val="0"/>
          <w:divBdr>
            <w:top w:val="none" w:sz="0" w:space="0" w:color="auto"/>
            <w:left w:val="none" w:sz="0" w:space="0" w:color="auto"/>
            <w:bottom w:val="none" w:sz="0" w:space="0" w:color="auto"/>
            <w:right w:val="none" w:sz="0" w:space="0" w:color="auto"/>
          </w:divBdr>
          <w:divsChild>
            <w:div w:id="1134367298">
              <w:marLeft w:val="0"/>
              <w:marRight w:val="0"/>
              <w:marTop w:val="0"/>
              <w:marBottom w:val="0"/>
              <w:divBdr>
                <w:top w:val="none" w:sz="0" w:space="0" w:color="auto"/>
                <w:left w:val="none" w:sz="0" w:space="0" w:color="auto"/>
                <w:bottom w:val="none" w:sz="0" w:space="0" w:color="auto"/>
                <w:right w:val="none" w:sz="0" w:space="0" w:color="auto"/>
              </w:divBdr>
              <w:divsChild>
                <w:div w:id="1201019474">
                  <w:marLeft w:val="0"/>
                  <w:marRight w:val="0"/>
                  <w:marTop w:val="0"/>
                  <w:marBottom w:val="0"/>
                  <w:divBdr>
                    <w:top w:val="none" w:sz="0" w:space="0" w:color="auto"/>
                    <w:left w:val="none" w:sz="0" w:space="0" w:color="auto"/>
                    <w:bottom w:val="none" w:sz="0" w:space="0" w:color="auto"/>
                    <w:right w:val="none" w:sz="0" w:space="0" w:color="auto"/>
                  </w:divBdr>
                  <w:divsChild>
                    <w:div w:id="11586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464264">
      <w:bodyDiv w:val="1"/>
      <w:marLeft w:val="0"/>
      <w:marRight w:val="0"/>
      <w:marTop w:val="0"/>
      <w:marBottom w:val="0"/>
      <w:divBdr>
        <w:top w:val="none" w:sz="0" w:space="0" w:color="auto"/>
        <w:left w:val="none" w:sz="0" w:space="0" w:color="auto"/>
        <w:bottom w:val="none" w:sz="0" w:space="0" w:color="auto"/>
        <w:right w:val="none" w:sz="0" w:space="0" w:color="auto"/>
      </w:divBdr>
    </w:div>
    <w:div w:id="1783960206">
      <w:bodyDiv w:val="1"/>
      <w:marLeft w:val="0"/>
      <w:marRight w:val="0"/>
      <w:marTop w:val="0"/>
      <w:marBottom w:val="0"/>
      <w:divBdr>
        <w:top w:val="none" w:sz="0" w:space="0" w:color="auto"/>
        <w:left w:val="none" w:sz="0" w:space="0" w:color="auto"/>
        <w:bottom w:val="none" w:sz="0" w:space="0" w:color="auto"/>
        <w:right w:val="none" w:sz="0" w:space="0" w:color="auto"/>
      </w:divBdr>
      <w:divsChild>
        <w:div w:id="1078360069">
          <w:marLeft w:val="0"/>
          <w:marRight w:val="0"/>
          <w:marTop w:val="0"/>
          <w:marBottom w:val="0"/>
          <w:divBdr>
            <w:top w:val="single" w:sz="6" w:space="7" w:color="E5E5E5"/>
            <w:left w:val="none" w:sz="0" w:space="0" w:color="auto"/>
            <w:bottom w:val="none" w:sz="0" w:space="0" w:color="auto"/>
            <w:right w:val="none" w:sz="0" w:space="0" w:color="auto"/>
          </w:divBdr>
        </w:div>
        <w:div w:id="1472556256">
          <w:marLeft w:val="0"/>
          <w:marRight w:val="0"/>
          <w:marTop w:val="0"/>
          <w:marBottom w:val="0"/>
          <w:divBdr>
            <w:top w:val="none" w:sz="0" w:space="0" w:color="auto"/>
            <w:left w:val="none" w:sz="0" w:space="0" w:color="auto"/>
            <w:bottom w:val="none" w:sz="0" w:space="0" w:color="auto"/>
            <w:right w:val="none" w:sz="0" w:space="0" w:color="auto"/>
          </w:divBdr>
          <w:divsChild>
            <w:div w:id="859203226">
              <w:marLeft w:val="0"/>
              <w:marRight w:val="0"/>
              <w:marTop w:val="0"/>
              <w:marBottom w:val="0"/>
              <w:divBdr>
                <w:top w:val="none" w:sz="0" w:space="0" w:color="auto"/>
                <w:left w:val="none" w:sz="0" w:space="0" w:color="auto"/>
                <w:bottom w:val="none" w:sz="0" w:space="0" w:color="auto"/>
                <w:right w:val="none" w:sz="0" w:space="0" w:color="auto"/>
              </w:divBdr>
              <w:divsChild>
                <w:div w:id="843134908">
                  <w:marLeft w:val="0"/>
                  <w:marRight w:val="0"/>
                  <w:marTop w:val="0"/>
                  <w:marBottom w:val="0"/>
                  <w:divBdr>
                    <w:top w:val="none" w:sz="0" w:space="0" w:color="auto"/>
                    <w:left w:val="none" w:sz="0" w:space="0" w:color="auto"/>
                    <w:bottom w:val="none" w:sz="0" w:space="0" w:color="auto"/>
                    <w:right w:val="none" w:sz="0" w:space="0" w:color="auto"/>
                  </w:divBdr>
                  <w:divsChild>
                    <w:div w:id="1423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81731">
      <w:bodyDiv w:val="1"/>
      <w:marLeft w:val="0"/>
      <w:marRight w:val="0"/>
      <w:marTop w:val="0"/>
      <w:marBottom w:val="0"/>
      <w:divBdr>
        <w:top w:val="none" w:sz="0" w:space="0" w:color="auto"/>
        <w:left w:val="none" w:sz="0" w:space="0" w:color="auto"/>
        <w:bottom w:val="none" w:sz="0" w:space="0" w:color="auto"/>
        <w:right w:val="none" w:sz="0" w:space="0" w:color="auto"/>
      </w:divBdr>
    </w:div>
    <w:div w:id="191897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bh\AppData\Local\Microsoft\Office\16.0\DTS\en-US%7b9C79873A-0747-447B-9945-F84CAE4228EA%7d\%7b109F73D4-90CF-4858-93A3-D329A2A40BF2%7dtf0278699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4DAF76-AB40-4F1A-B8BB-BD31E7AFC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{109F73D4-90CF-4858-93A3-D329A2A40BF2}tf02786999</Template>
  <TotalTime>9037</TotalTime>
  <Pages>15</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dc:creator>
  <cp:keywords/>
  <dc:description/>
  <cp:lastModifiedBy>Dell</cp:lastModifiedBy>
  <cp:revision>6</cp:revision>
  <dcterms:created xsi:type="dcterms:W3CDTF">2020-04-17T11:23:00Z</dcterms:created>
  <dcterms:modified xsi:type="dcterms:W3CDTF">2020-04-24T10:39:00Z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